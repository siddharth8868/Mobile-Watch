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B1DE6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  <w:r w:rsidRPr="00BD2CC5">
        <w:rPr>
          <w:rFonts w:ascii="Calibri" w:eastAsia="Calibri" w:hAnsi="Calibri" w:cs="Calibri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9C516D1" wp14:editId="4909365A">
                <wp:simplePos x="0" y="0"/>
                <wp:positionH relativeFrom="margin">
                  <wp:align>center</wp:align>
                </wp:positionH>
                <wp:positionV relativeFrom="paragraph">
                  <wp:posOffset>403225</wp:posOffset>
                </wp:positionV>
                <wp:extent cx="3327400" cy="1404620"/>
                <wp:effectExtent l="0" t="0" r="25400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2CC5" w:rsidRPr="00BD2CC5" w:rsidRDefault="00BD2CC5" w:rsidP="00BD2CC5">
                            <w:pPr>
                              <w:jc w:val="center"/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r w:rsidRPr="00BD2CC5">
                              <w:rPr>
                                <w:b/>
                                <w:sz w:val="56"/>
                                <w:szCs w:val="56"/>
                              </w:rPr>
                              <w:t>MOBILE WATCH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9C516D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1.75pt;width:262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">
                <v:textbox style="mso-fit-shape-to-text:t">
                  <w:txbxContent>
                    <w:p w:rsidR="00BD2CC5" w:rsidRPr="00BD2CC5" w:rsidRDefault="00BD2CC5" w:rsidP="00BD2CC5">
                      <w:pPr>
                        <w:jc w:val="center"/>
                        <w:rPr>
                          <w:b/>
                          <w:sz w:val="56"/>
                          <w:szCs w:val="56"/>
                        </w:rPr>
                      </w:pPr>
                      <w:r w:rsidRPr="00BD2CC5">
                        <w:rPr>
                          <w:b/>
                          <w:sz w:val="56"/>
                          <w:szCs w:val="56"/>
                        </w:rPr>
                        <w:t>MOBILE WATCH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>
      <w:pPr>
        <w:spacing w:before="27" w:line="380" w:lineRule="exact"/>
        <w:ind w:left="3475" w:right="3477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BD2CC5" w:rsidRDefault="00BD2CC5" w:rsidP="00BD2CC5">
      <w:pPr>
        <w:pStyle w:val="Heading6"/>
        <w:numPr>
          <w:ilvl w:val="0"/>
          <w:numId w:val="0"/>
        </w:numPr>
        <w:ind w:left="4320"/>
        <w:jc w:val="center"/>
        <w:rPr>
          <w:rFonts w:eastAsia="Calibri"/>
        </w:rPr>
      </w:pPr>
    </w:p>
    <w:p w:rsidR="00287DF8" w:rsidRDefault="00287DF8" w:rsidP="00BD2CC5">
      <w:pPr>
        <w:rPr>
          <w:rFonts w:eastAsia="Calibri"/>
          <w:b/>
          <w:bCs/>
          <w:sz w:val="22"/>
          <w:szCs w:val="22"/>
        </w:rPr>
      </w:pPr>
    </w:p>
    <w:p w:rsidR="00F3692F" w:rsidRDefault="00F3692F" w:rsidP="00BD2CC5">
      <w:pPr>
        <w:rPr>
          <w:rFonts w:eastAsia="Calibri"/>
          <w:b/>
          <w:bCs/>
          <w:sz w:val="22"/>
          <w:szCs w:val="22"/>
        </w:rPr>
      </w:pPr>
    </w:p>
    <w:p w:rsidR="00F3692F" w:rsidRDefault="00F3692F" w:rsidP="00BD2CC5">
      <w:pPr>
        <w:rPr>
          <w:rFonts w:eastAsia="Calibri"/>
          <w:b/>
          <w:bCs/>
          <w:sz w:val="22"/>
          <w:szCs w:val="22"/>
        </w:rPr>
      </w:pPr>
    </w:p>
    <w:p w:rsidR="00F3692F" w:rsidRDefault="00F3692F" w:rsidP="00BD2CC5">
      <w:pPr>
        <w:rPr>
          <w:rFonts w:eastAsia="Calibri"/>
          <w:b/>
          <w:bCs/>
          <w:sz w:val="22"/>
          <w:szCs w:val="22"/>
        </w:rPr>
      </w:pPr>
    </w:p>
    <w:p w:rsidR="00F3692F" w:rsidRDefault="00F3692F" w:rsidP="00BD2CC5">
      <w:pPr>
        <w:rPr>
          <w:rFonts w:eastAsia="Calibri"/>
          <w:b/>
          <w:bCs/>
          <w:sz w:val="22"/>
          <w:szCs w:val="22"/>
        </w:rPr>
      </w:pPr>
    </w:p>
    <w:p w:rsidR="00BD2CC5" w:rsidRPr="00BD2CC5" w:rsidRDefault="00BD2CC5" w:rsidP="00BD2CC5">
      <w:pPr>
        <w:rPr>
          <w:rFonts w:eastAsia="Calibri"/>
        </w:rPr>
      </w:pPr>
      <w:r>
        <w:rPr>
          <w:rFonts w:eastAsia="Calibri"/>
          <w:b/>
          <w:bCs/>
          <w:sz w:val="22"/>
          <w:szCs w:val="22"/>
        </w:rPr>
        <w:t>TABLE OF CONTENTS</w:t>
      </w:r>
    </w:p>
    <w:p w:rsidR="00EC49A5" w:rsidRDefault="00EC49A5">
      <w:pPr>
        <w:spacing w:before="20" w:line="240" w:lineRule="exact"/>
        <w:rPr>
          <w:sz w:val="24"/>
          <w:szCs w:val="24"/>
        </w:rPr>
      </w:pPr>
    </w:p>
    <w:tbl>
      <w:tblPr>
        <w:tblW w:w="0" w:type="auto"/>
        <w:tblInd w:w="-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5359"/>
        <w:gridCol w:w="3129"/>
      </w:tblGrid>
      <w:tr w:rsidR="00EC49A5" w:rsidTr="00F3692F">
        <w:trPr>
          <w:trHeight w:hRule="exact" w:val="676"/>
        </w:trPr>
        <w:tc>
          <w:tcPr>
            <w:tcW w:w="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75E90">
            <w:pPr>
              <w:spacing w:line="280" w:lineRule="exact"/>
              <w:ind w:left="191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Sl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.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No</w:t>
            </w:r>
            <w:proofErr w:type="spellEnd"/>
          </w:p>
        </w:tc>
        <w:tc>
          <w:tcPr>
            <w:tcW w:w="5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Pr="00F81B41" w:rsidRDefault="00575E90" w:rsidP="00F81B41">
            <w:pPr>
              <w:pStyle w:val="NoSpacing"/>
              <w:jc w:val="center"/>
              <w:rPr>
                <w:rFonts w:asciiTheme="minorHAnsi" w:eastAsia="Calibri" w:hAnsiTheme="minorHAnsi"/>
                <w:b/>
              </w:rPr>
            </w:pPr>
            <w:r w:rsidRPr="00F81B41">
              <w:rPr>
                <w:rFonts w:asciiTheme="minorHAnsi" w:eastAsia="Calibri" w:hAnsiTheme="minorHAnsi"/>
                <w:b/>
                <w:sz w:val="24"/>
              </w:rPr>
              <w:t>C</w:t>
            </w:r>
            <w:r w:rsidRPr="00F81B41">
              <w:rPr>
                <w:rFonts w:asciiTheme="minorHAnsi" w:eastAsia="Calibri" w:hAnsiTheme="minorHAnsi"/>
                <w:b/>
                <w:spacing w:val="1"/>
                <w:sz w:val="24"/>
              </w:rPr>
              <w:t>on</w:t>
            </w:r>
            <w:r w:rsidRPr="00F81B41">
              <w:rPr>
                <w:rFonts w:asciiTheme="minorHAnsi" w:eastAsia="Calibri" w:hAnsiTheme="minorHAnsi"/>
                <w:b/>
                <w:sz w:val="24"/>
              </w:rPr>
              <w:t>te</w:t>
            </w:r>
            <w:r w:rsidRPr="00F81B41">
              <w:rPr>
                <w:rFonts w:asciiTheme="minorHAnsi" w:eastAsia="Calibri" w:hAnsiTheme="minorHAnsi"/>
                <w:b/>
                <w:spacing w:val="1"/>
                <w:sz w:val="24"/>
              </w:rPr>
              <w:t>n</w:t>
            </w:r>
            <w:r w:rsidR="00F81B41" w:rsidRPr="00F81B41">
              <w:rPr>
                <w:rFonts w:asciiTheme="minorHAnsi" w:eastAsia="Calibri" w:hAnsiTheme="minorHAnsi"/>
                <w:b/>
                <w:spacing w:val="1"/>
                <w:sz w:val="24"/>
              </w:rPr>
              <w:t>t</w:t>
            </w:r>
            <w:r w:rsidRPr="00F81B41">
              <w:rPr>
                <w:rFonts w:asciiTheme="minorHAnsi" w:eastAsia="Calibri" w:hAnsiTheme="minorHAnsi"/>
                <w:b/>
                <w:sz w:val="24"/>
              </w:rPr>
              <w:t>s</w:t>
            </w:r>
          </w:p>
        </w:tc>
        <w:tc>
          <w:tcPr>
            <w:tcW w:w="3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75E90">
            <w:pPr>
              <w:spacing w:line="280" w:lineRule="exact"/>
              <w:ind w:left="1139" w:right="1146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ag</w:t>
            </w:r>
            <w:r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e No</w:t>
            </w:r>
          </w:p>
        </w:tc>
      </w:tr>
      <w:tr w:rsidR="00EC49A5" w:rsidTr="00F3692F">
        <w:trPr>
          <w:trHeight w:hRule="exact" w:val="676"/>
        </w:trPr>
        <w:tc>
          <w:tcPr>
            <w:tcW w:w="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75E90">
            <w:pPr>
              <w:spacing w:line="280" w:lineRule="exact"/>
              <w:ind w:left="352" w:right="35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1</w:t>
            </w:r>
          </w:p>
        </w:tc>
        <w:tc>
          <w:tcPr>
            <w:tcW w:w="5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75E90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ract</w:t>
            </w:r>
          </w:p>
        </w:tc>
        <w:tc>
          <w:tcPr>
            <w:tcW w:w="3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75E90">
            <w:pPr>
              <w:spacing w:line="280" w:lineRule="exact"/>
              <w:ind w:left="1490" w:right="149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3</w:t>
            </w:r>
          </w:p>
        </w:tc>
      </w:tr>
      <w:tr w:rsidR="00EC49A5" w:rsidTr="00F3692F">
        <w:trPr>
          <w:trHeight w:hRule="exact" w:val="676"/>
        </w:trPr>
        <w:tc>
          <w:tcPr>
            <w:tcW w:w="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75E90">
            <w:pPr>
              <w:spacing w:line="280" w:lineRule="exact"/>
              <w:ind w:left="352" w:right="35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2</w:t>
            </w:r>
          </w:p>
        </w:tc>
        <w:tc>
          <w:tcPr>
            <w:tcW w:w="5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75E90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In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du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on</w:t>
            </w:r>
          </w:p>
        </w:tc>
        <w:tc>
          <w:tcPr>
            <w:tcW w:w="3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810B4D">
            <w:pPr>
              <w:spacing w:line="280" w:lineRule="exact"/>
              <w:ind w:left="1490" w:right="149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3</w:t>
            </w:r>
          </w:p>
        </w:tc>
      </w:tr>
      <w:tr w:rsidR="00EC49A5" w:rsidTr="00F3692F">
        <w:trPr>
          <w:trHeight w:hRule="exact" w:val="683"/>
        </w:trPr>
        <w:tc>
          <w:tcPr>
            <w:tcW w:w="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75E90">
            <w:pPr>
              <w:spacing w:before="1" w:line="280" w:lineRule="exact"/>
              <w:ind w:left="352" w:right="35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3</w:t>
            </w:r>
          </w:p>
        </w:tc>
        <w:tc>
          <w:tcPr>
            <w:tcW w:w="5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75E90">
            <w:pPr>
              <w:spacing w:before="1"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hn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al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oc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io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n</w:t>
            </w:r>
            <w:bookmarkStart w:id="0" w:name="_GoBack"/>
            <w:bookmarkEnd w:id="0"/>
          </w:p>
        </w:tc>
        <w:tc>
          <w:tcPr>
            <w:tcW w:w="3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810B4D">
            <w:pPr>
              <w:spacing w:before="1" w:line="280" w:lineRule="exact"/>
              <w:ind w:left="1490" w:right="149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4</w:t>
            </w:r>
          </w:p>
        </w:tc>
      </w:tr>
      <w:tr w:rsidR="00EC49A5" w:rsidTr="00F3692F">
        <w:trPr>
          <w:trHeight w:hRule="exact" w:val="676"/>
        </w:trPr>
        <w:tc>
          <w:tcPr>
            <w:tcW w:w="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75E90">
            <w:pPr>
              <w:spacing w:line="280" w:lineRule="exact"/>
              <w:ind w:left="352" w:right="35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4</w:t>
            </w:r>
          </w:p>
        </w:tc>
        <w:tc>
          <w:tcPr>
            <w:tcW w:w="5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75E90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oft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are Arc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ec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re</w:t>
            </w:r>
          </w:p>
        </w:tc>
        <w:tc>
          <w:tcPr>
            <w:tcW w:w="3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810B4D">
            <w:pPr>
              <w:spacing w:line="280" w:lineRule="exact"/>
              <w:ind w:left="1490" w:right="149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4</w:t>
            </w:r>
          </w:p>
        </w:tc>
      </w:tr>
      <w:tr w:rsidR="00EC49A5" w:rsidTr="00F3692F">
        <w:trPr>
          <w:trHeight w:hRule="exact" w:val="676"/>
        </w:trPr>
        <w:tc>
          <w:tcPr>
            <w:tcW w:w="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75E90">
            <w:pPr>
              <w:spacing w:line="280" w:lineRule="exact"/>
              <w:ind w:left="352" w:right="35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5</w:t>
            </w:r>
          </w:p>
        </w:tc>
        <w:tc>
          <w:tcPr>
            <w:tcW w:w="5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75E90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 xml:space="preserve"> D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iagr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ms</w:t>
            </w:r>
          </w:p>
        </w:tc>
        <w:tc>
          <w:tcPr>
            <w:tcW w:w="3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170B2">
            <w:pPr>
              <w:spacing w:line="280" w:lineRule="exact"/>
              <w:ind w:left="1490" w:right="149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5</w:t>
            </w:r>
          </w:p>
        </w:tc>
      </w:tr>
      <w:tr w:rsidR="00EC49A5" w:rsidTr="00F3692F">
        <w:trPr>
          <w:trHeight w:hRule="exact" w:val="676"/>
        </w:trPr>
        <w:tc>
          <w:tcPr>
            <w:tcW w:w="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EC49A5"/>
        </w:tc>
        <w:tc>
          <w:tcPr>
            <w:tcW w:w="5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75E90">
            <w:pPr>
              <w:spacing w:line="280" w:lineRule="exact"/>
              <w:ind w:left="46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 xml:space="preserve">a)  </w:t>
            </w:r>
            <w:r>
              <w:rPr>
                <w:rFonts w:ascii="Calibri" w:eastAsia="Calibri" w:hAnsi="Calibri" w:cs="Calibri"/>
                <w:spacing w:val="9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ase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 xml:space="preserve"> d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iagr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m</w:t>
            </w:r>
          </w:p>
        </w:tc>
        <w:tc>
          <w:tcPr>
            <w:tcW w:w="3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170B2">
            <w:pPr>
              <w:spacing w:line="280" w:lineRule="exact"/>
              <w:ind w:left="1490" w:right="149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5</w:t>
            </w:r>
          </w:p>
        </w:tc>
      </w:tr>
      <w:tr w:rsidR="00EC49A5" w:rsidTr="00F3692F">
        <w:trPr>
          <w:trHeight w:hRule="exact" w:val="683"/>
        </w:trPr>
        <w:tc>
          <w:tcPr>
            <w:tcW w:w="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EC49A5"/>
        </w:tc>
        <w:tc>
          <w:tcPr>
            <w:tcW w:w="5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75E90">
            <w:pPr>
              <w:spacing w:before="1" w:line="280" w:lineRule="exact"/>
              <w:ind w:left="46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 xml:space="preserve">) </w:t>
            </w:r>
            <w:r>
              <w:rPr>
                <w:rFonts w:ascii="Calibri" w:eastAsia="Calibri" w:hAnsi="Calibri" w:cs="Calibri"/>
                <w:spacing w:val="5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 xml:space="preserve">lass </w:t>
            </w:r>
            <w:r>
              <w:rPr>
                <w:rFonts w:ascii="Calibri" w:eastAsia="Calibri" w:hAnsi="Calibri" w:cs="Calibri"/>
                <w:spacing w:val="2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iagram</w:t>
            </w:r>
          </w:p>
        </w:tc>
        <w:tc>
          <w:tcPr>
            <w:tcW w:w="3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170B2">
            <w:pPr>
              <w:spacing w:before="1" w:line="280" w:lineRule="exact"/>
              <w:ind w:left="1490" w:right="149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6</w:t>
            </w:r>
          </w:p>
        </w:tc>
      </w:tr>
      <w:tr w:rsidR="00EC49A5" w:rsidTr="00F3692F">
        <w:trPr>
          <w:trHeight w:hRule="exact" w:val="676"/>
        </w:trPr>
        <w:tc>
          <w:tcPr>
            <w:tcW w:w="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EC49A5"/>
        </w:tc>
        <w:tc>
          <w:tcPr>
            <w:tcW w:w="5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75E90">
            <w:pPr>
              <w:spacing w:line="280" w:lineRule="exact"/>
              <w:ind w:left="46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 xml:space="preserve">)  </w:t>
            </w:r>
            <w:r>
              <w:rPr>
                <w:rFonts w:ascii="Calibri" w:eastAsia="Calibri" w:hAnsi="Calibri" w:cs="Calibri"/>
                <w:spacing w:val="24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Se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qu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iagram</w:t>
            </w:r>
          </w:p>
        </w:tc>
        <w:tc>
          <w:tcPr>
            <w:tcW w:w="3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170B2">
            <w:pPr>
              <w:spacing w:line="280" w:lineRule="exact"/>
              <w:ind w:left="1490" w:right="149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6</w:t>
            </w:r>
          </w:p>
        </w:tc>
      </w:tr>
      <w:tr w:rsidR="00EC49A5" w:rsidTr="00F3692F">
        <w:trPr>
          <w:trHeight w:hRule="exact" w:val="678"/>
        </w:trPr>
        <w:tc>
          <w:tcPr>
            <w:tcW w:w="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75E90">
            <w:pPr>
              <w:spacing w:line="280" w:lineRule="exact"/>
              <w:ind w:left="352" w:right="35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6</w:t>
            </w:r>
          </w:p>
        </w:tc>
        <w:tc>
          <w:tcPr>
            <w:tcW w:w="5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75E90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Scre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en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s</w:t>
            </w:r>
          </w:p>
        </w:tc>
        <w:tc>
          <w:tcPr>
            <w:tcW w:w="3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170B2">
            <w:pPr>
              <w:spacing w:line="280" w:lineRule="exact"/>
              <w:ind w:left="1490" w:right="149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7</w:t>
            </w:r>
          </w:p>
        </w:tc>
      </w:tr>
      <w:tr w:rsidR="00EC49A5" w:rsidTr="00F3692F">
        <w:trPr>
          <w:trHeight w:hRule="exact" w:val="683"/>
        </w:trPr>
        <w:tc>
          <w:tcPr>
            <w:tcW w:w="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170B2">
            <w:pPr>
              <w:spacing w:line="280" w:lineRule="exact"/>
              <w:ind w:left="352" w:right="355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7</w:t>
            </w:r>
          </w:p>
        </w:tc>
        <w:tc>
          <w:tcPr>
            <w:tcW w:w="5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575E90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Resul</w:t>
            </w:r>
            <w:r>
              <w:rPr>
                <w:rFonts w:ascii="Calibri" w:eastAsia="Calibri" w:hAnsi="Calibri" w:cs="Calibri"/>
                <w:spacing w:val="2"/>
                <w:position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s</w:t>
            </w:r>
          </w:p>
        </w:tc>
        <w:tc>
          <w:tcPr>
            <w:tcW w:w="3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C49A5" w:rsidRDefault="00AC115A">
            <w:pPr>
              <w:spacing w:line="280" w:lineRule="exact"/>
              <w:ind w:left="1430" w:right="143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15</w:t>
            </w:r>
          </w:p>
        </w:tc>
      </w:tr>
    </w:tbl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BD2CC5" w:rsidRDefault="00BD2CC5">
      <w:pPr>
        <w:spacing w:before="27"/>
        <w:ind w:left="2736"/>
        <w:rPr>
          <w:rFonts w:ascii="Calibri" w:eastAsia="Calibri" w:hAnsi="Calibri" w:cs="Calibri"/>
          <w:b/>
          <w:spacing w:val="-1"/>
          <w:sz w:val="32"/>
          <w:szCs w:val="32"/>
        </w:rPr>
      </w:pPr>
    </w:p>
    <w:p w:rsidR="00BD2CC5" w:rsidRDefault="00BD2CC5">
      <w:pPr>
        <w:spacing w:before="27"/>
        <w:ind w:left="2736"/>
        <w:rPr>
          <w:rFonts w:ascii="Calibri" w:eastAsia="Calibri" w:hAnsi="Calibri" w:cs="Calibri"/>
          <w:b/>
          <w:spacing w:val="-1"/>
          <w:sz w:val="32"/>
          <w:szCs w:val="32"/>
        </w:rPr>
      </w:pPr>
    </w:p>
    <w:p w:rsidR="00BD2CC5" w:rsidRDefault="00BD2CC5">
      <w:pPr>
        <w:spacing w:before="27"/>
        <w:ind w:left="2736"/>
        <w:rPr>
          <w:rFonts w:ascii="Calibri" w:eastAsia="Calibri" w:hAnsi="Calibri" w:cs="Calibri"/>
          <w:b/>
          <w:spacing w:val="-1"/>
          <w:sz w:val="32"/>
          <w:szCs w:val="32"/>
        </w:rPr>
      </w:pPr>
    </w:p>
    <w:p w:rsidR="00287DF8" w:rsidRDefault="00287DF8">
      <w:pPr>
        <w:spacing w:before="27"/>
        <w:ind w:left="2736"/>
        <w:rPr>
          <w:rFonts w:ascii="Calibri" w:eastAsia="Calibri" w:hAnsi="Calibri" w:cs="Calibri"/>
          <w:b/>
          <w:spacing w:val="-1"/>
          <w:sz w:val="32"/>
          <w:szCs w:val="32"/>
        </w:rPr>
      </w:pPr>
    </w:p>
    <w:p w:rsidR="00F3692F" w:rsidRDefault="00F3692F">
      <w:pPr>
        <w:spacing w:before="27"/>
        <w:ind w:left="2736"/>
        <w:rPr>
          <w:rFonts w:ascii="Calibri" w:eastAsia="Calibri" w:hAnsi="Calibri" w:cs="Calibri"/>
          <w:b/>
          <w:spacing w:val="-1"/>
          <w:sz w:val="32"/>
          <w:szCs w:val="32"/>
        </w:rPr>
      </w:pPr>
    </w:p>
    <w:p w:rsidR="00F3692F" w:rsidRDefault="00F3692F">
      <w:pPr>
        <w:spacing w:before="27"/>
        <w:ind w:left="2736"/>
        <w:rPr>
          <w:rFonts w:ascii="Calibri" w:eastAsia="Calibri" w:hAnsi="Calibri" w:cs="Calibri"/>
          <w:b/>
          <w:spacing w:val="-1"/>
          <w:sz w:val="32"/>
          <w:szCs w:val="32"/>
        </w:rPr>
      </w:pPr>
    </w:p>
    <w:p w:rsidR="00F3692F" w:rsidRDefault="00F3692F">
      <w:pPr>
        <w:spacing w:before="27"/>
        <w:ind w:left="2736"/>
        <w:rPr>
          <w:rFonts w:ascii="Calibri" w:eastAsia="Calibri" w:hAnsi="Calibri" w:cs="Calibri"/>
          <w:b/>
          <w:spacing w:val="-1"/>
          <w:sz w:val="32"/>
          <w:szCs w:val="32"/>
        </w:rPr>
      </w:pPr>
    </w:p>
    <w:p w:rsidR="00F3692F" w:rsidRDefault="00F3692F">
      <w:pPr>
        <w:spacing w:before="27"/>
        <w:ind w:left="2736"/>
        <w:rPr>
          <w:rFonts w:ascii="Calibri" w:eastAsia="Calibri" w:hAnsi="Calibri" w:cs="Calibri"/>
          <w:b/>
          <w:spacing w:val="-1"/>
          <w:sz w:val="32"/>
          <w:szCs w:val="32"/>
        </w:rPr>
      </w:pPr>
    </w:p>
    <w:p w:rsidR="00EC49A5" w:rsidRDefault="00575E90">
      <w:pPr>
        <w:spacing w:before="27"/>
        <w:ind w:left="2736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-1"/>
          <w:sz w:val="32"/>
          <w:szCs w:val="32"/>
        </w:rPr>
        <w:t>1</w:t>
      </w:r>
      <w:r>
        <w:rPr>
          <w:rFonts w:ascii="Calibri" w:eastAsia="Calibri" w:hAnsi="Calibri" w:cs="Calibri"/>
          <w:b/>
          <w:sz w:val="32"/>
          <w:szCs w:val="32"/>
        </w:rPr>
        <w:t>.</w:t>
      </w:r>
      <w:r>
        <w:rPr>
          <w:rFonts w:ascii="Calibri" w:eastAsia="Calibri" w:hAnsi="Calibri" w:cs="Calibri"/>
          <w:b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b</w:t>
      </w:r>
      <w:r>
        <w:rPr>
          <w:rFonts w:ascii="Calibri" w:eastAsia="Calibri" w:hAnsi="Calibri" w:cs="Calibri"/>
          <w:b/>
          <w:sz w:val="32"/>
          <w:szCs w:val="32"/>
        </w:rPr>
        <w:t>st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b/>
          <w:sz w:val="32"/>
          <w:szCs w:val="32"/>
        </w:rPr>
        <w:t>a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c</w:t>
      </w:r>
      <w:r>
        <w:rPr>
          <w:rFonts w:ascii="Calibri" w:eastAsia="Calibri" w:hAnsi="Calibri" w:cs="Calibri"/>
          <w:b/>
          <w:sz w:val="32"/>
          <w:szCs w:val="32"/>
        </w:rPr>
        <w:t>t</w:t>
      </w:r>
      <w:r>
        <w:rPr>
          <w:rFonts w:ascii="Calibri" w:eastAsia="Calibri" w:hAnsi="Calibri" w:cs="Calibri"/>
          <w:b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or</w:t>
      </w:r>
      <w:r>
        <w:rPr>
          <w:rFonts w:ascii="Calibri" w:eastAsia="Calibri" w:hAnsi="Calibri" w:cs="Calibri"/>
          <w:b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P</w:t>
      </w:r>
      <w:r>
        <w:rPr>
          <w:rFonts w:ascii="Calibri" w:eastAsia="Calibri" w:hAnsi="Calibri" w:cs="Calibri"/>
          <w:b/>
          <w:sz w:val="32"/>
          <w:szCs w:val="32"/>
        </w:rPr>
        <w:t>roject</w:t>
      </w:r>
      <w:r>
        <w:rPr>
          <w:rFonts w:ascii="Calibri" w:eastAsia="Calibri" w:hAnsi="Calibri" w:cs="Calibri"/>
          <w:b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Descrip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b/>
          <w:sz w:val="32"/>
          <w:szCs w:val="32"/>
        </w:rPr>
        <w:t>i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o</w:t>
      </w:r>
      <w:r>
        <w:rPr>
          <w:rFonts w:ascii="Calibri" w:eastAsia="Calibri" w:hAnsi="Calibri" w:cs="Calibri"/>
          <w:b/>
          <w:sz w:val="32"/>
          <w:szCs w:val="32"/>
        </w:rPr>
        <w:t>n</w:t>
      </w:r>
    </w:p>
    <w:p w:rsidR="00EC49A5" w:rsidRDefault="00EC49A5">
      <w:pPr>
        <w:spacing w:before="19" w:line="240" w:lineRule="exact"/>
        <w:rPr>
          <w:sz w:val="24"/>
          <w:szCs w:val="24"/>
        </w:rPr>
      </w:pPr>
    </w:p>
    <w:p w:rsidR="00EC49A5" w:rsidRDefault="00575E90">
      <w:pPr>
        <w:spacing w:line="275" w:lineRule="auto"/>
        <w:ind w:left="100" w:right="7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8"/>
          <w:szCs w:val="28"/>
        </w:rPr>
        <w:t>G</w:t>
      </w:r>
      <w:r>
        <w:rPr>
          <w:rFonts w:ascii="Calibri" w:eastAsia="Calibri" w:hAnsi="Calibri" w:cs="Calibri"/>
          <w:b/>
          <w:sz w:val="28"/>
          <w:szCs w:val="28"/>
        </w:rPr>
        <w:t>o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 xml:space="preserve">l: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very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ck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main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out 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at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ard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mes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lly. Wi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of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tt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you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all,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messag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rces you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ave.</w:t>
      </w:r>
    </w:p>
    <w:p w:rsidR="00EC49A5" w:rsidRDefault="00EC49A5">
      <w:pPr>
        <w:spacing w:before="1" w:line="200" w:lineRule="exact"/>
      </w:pPr>
    </w:p>
    <w:p w:rsidR="00EC49A5" w:rsidRDefault="00575E90">
      <w:pPr>
        <w:ind w:left="100" w:right="533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</w:p>
    <w:p w:rsidR="00EC49A5" w:rsidRDefault="00EC49A5">
      <w:pPr>
        <w:spacing w:before="5" w:line="240" w:lineRule="exact"/>
        <w:rPr>
          <w:sz w:val="24"/>
          <w:szCs w:val="24"/>
        </w:rPr>
      </w:pPr>
    </w:p>
    <w:p w:rsidR="00EC49A5" w:rsidRDefault="00575E90">
      <w:pPr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)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g: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s.</w:t>
      </w:r>
    </w:p>
    <w:p w:rsidR="00EC49A5" w:rsidRDefault="00575E90">
      <w:pPr>
        <w:spacing w:before="43" w:line="275" w:lineRule="auto"/>
        <w:ind w:left="820" w:right="84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)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essage:  A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ext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mess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-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proofErr w:type="gramStart"/>
      <w:r>
        <w:rPr>
          <w:rFonts w:ascii="Calibri" w:eastAsia="Calibri" w:hAnsi="Calibri" w:cs="Calibri"/>
          <w:sz w:val="24"/>
          <w:szCs w:val="24"/>
        </w:rPr>
        <w:t>loca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on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ill</w:t>
      </w:r>
      <w:proofErr w:type="gramEnd"/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efau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 you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are in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ger.</w:t>
      </w:r>
    </w:p>
    <w:p w:rsidR="00EC49A5" w:rsidRDefault="00575E90">
      <w:pPr>
        <w:spacing w:before="1" w:line="275" w:lineRule="auto"/>
        <w:ind w:left="820" w:right="82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)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We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als,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ph</w:t>
      </w:r>
      <w:r>
        <w:rPr>
          <w:rFonts w:ascii="Calibri" w:eastAsia="Calibri" w:hAnsi="Calibri" w:cs="Calibri"/>
          <w:sz w:val="24"/>
          <w:szCs w:val="24"/>
        </w:rPr>
        <w:t>arm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y.</w:t>
      </w:r>
    </w:p>
    <w:p w:rsidR="00EC49A5" w:rsidRDefault="00575E90">
      <w:pPr>
        <w:spacing w:before="2" w:line="275" w:lineRule="auto"/>
        <w:ind w:left="820" w:right="73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 xml:space="preserve">)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g: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loca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ion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go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gle ma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it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officials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s.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sed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</w:p>
    <w:p w:rsidR="00EC49A5" w:rsidRDefault="00575E90">
      <w:pPr>
        <w:spacing w:line="280" w:lineRule="exact"/>
        <w:ind w:left="820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socie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ivers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vari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 iss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es.</w:t>
      </w:r>
    </w:p>
    <w:p w:rsidR="00EC49A5" w:rsidRDefault="00EC49A5">
      <w:pPr>
        <w:spacing w:before="2" w:line="180" w:lineRule="exact"/>
        <w:rPr>
          <w:sz w:val="18"/>
          <w:szCs w:val="18"/>
        </w:rPr>
      </w:pP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EC49A5" w:rsidRDefault="00575E90">
      <w:pPr>
        <w:spacing w:before="27" w:line="380" w:lineRule="exact"/>
        <w:ind w:left="3904" w:right="3665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-1"/>
          <w:sz w:val="32"/>
          <w:szCs w:val="32"/>
        </w:rPr>
        <w:t>2</w:t>
      </w:r>
      <w:r>
        <w:rPr>
          <w:rFonts w:ascii="Calibri" w:eastAsia="Calibri" w:hAnsi="Calibri" w:cs="Calibri"/>
          <w:b/>
          <w:sz w:val="32"/>
          <w:szCs w:val="32"/>
        </w:rPr>
        <w:t>.</w:t>
      </w:r>
      <w:r>
        <w:rPr>
          <w:rFonts w:ascii="Calibri" w:eastAsia="Calibri" w:hAnsi="Calibri" w:cs="Calibri"/>
          <w:b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pacing w:val="-1"/>
          <w:w w:val="99"/>
          <w:sz w:val="32"/>
          <w:szCs w:val="32"/>
        </w:rPr>
        <w:t>In</w:t>
      </w:r>
      <w:r>
        <w:rPr>
          <w:rFonts w:ascii="Calibri" w:eastAsia="Calibri" w:hAnsi="Calibri" w:cs="Calibri"/>
          <w:b/>
          <w:spacing w:val="2"/>
          <w:w w:val="99"/>
          <w:sz w:val="32"/>
          <w:szCs w:val="32"/>
        </w:rPr>
        <w:t>t</w:t>
      </w:r>
      <w:r>
        <w:rPr>
          <w:rFonts w:ascii="Calibri" w:eastAsia="Calibri" w:hAnsi="Calibri" w:cs="Calibri"/>
          <w:b/>
          <w:w w:val="99"/>
          <w:sz w:val="32"/>
          <w:szCs w:val="32"/>
        </w:rPr>
        <w:t>ro</w:t>
      </w:r>
      <w:r>
        <w:rPr>
          <w:rFonts w:ascii="Calibri" w:eastAsia="Calibri" w:hAnsi="Calibri" w:cs="Calibri"/>
          <w:b/>
          <w:spacing w:val="2"/>
          <w:w w:val="99"/>
          <w:sz w:val="32"/>
          <w:szCs w:val="32"/>
        </w:rPr>
        <w:t>d</w:t>
      </w:r>
      <w:r>
        <w:rPr>
          <w:rFonts w:ascii="Calibri" w:eastAsia="Calibri" w:hAnsi="Calibri" w:cs="Calibri"/>
          <w:b/>
          <w:spacing w:val="-1"/>
          <w:w w:val="99"/>
          <w:sz w:val="32"/>
          <w:szCs w:val="32"/>
        </w:rPr>
        <w:t>u</w:t>
      </w:r>
      <w:r>
        <w:rPr>
          <w:rFonts w:ascii="Calibri" w:eastAsia="Calibri" w:hAnsi="Calibri" w:cs="Calibri"/>
          <w:b/>
          <w:w w:val="99"/>
          <w:sz w:val="32"/>
          <w:szCs w:val="32"/>
        </w:rPr>
        <w:t>cti</w:t>
      </w:r>
      <w:r>
        <w:rPr>
          <w:rFonts w:ascii="Calibri" w:eastAsia="Calibri" w:hAnsi="Calibri" w:cs="Calibri"/>
          <w:b/>
          <w:spacing w:val="1"/>
          <w:w w:val="99"/>
          <w:sz w:val="32"/>
          <w:szCs w:val="32"/>
        </w:rPr>
        <w:t>o</w:t>
      </w:r>
      <w:r>
        <w:rPr>
          <w:rFonts w:ascii="Calibri" w:eastAsia="Calibri" w:hAnsi="Calibri" w:cs="Calibri"/>
          <w:b/>
          <w:w w:val="99"/>
          <w:sz w:val="32"/>
          <w:szCs w:val="32"/>
        </w:rPr>
        <w:t>n</w:t>
      </w:r>
    </w:p>
    <w:p w:rsidR="00EC49A5" w:rsidRDefault="00EC49A5">
      <w:pPr>
        <w:spacing w:before="1" w:line="180" w:lineRule="exact"/>
        <w:rPr>
          <w:sz w:val="19"/>
          <w:szCs w:val="19"/>
        </w:rPr>
      </w:pPr>
    </w:p>
    <w:p w:rsidR="00EC49A5" w:rsidRDefault="00EC49A5">
      <w:pPr>
        <w:spacing w:before="1" w:line="180" w:lineRule="exact"/>
        <w:rPr>
          <w:rFonts w:ascii="Calibri" w:eastAsia="Calibri" w:hAnsi="Calibri" w:cs="Calibri"/>
          <w:b/>
          <w:sz w:val="24"/>
          <w:szCs w:val="24"/>
        </w:rPr>
      </w:pPr>
    </w:p>
    <w:p w:rsidR="00DA128F" w:rsidRDefault="00DA128F">
      <w:pPr>
        <w:spacing w:before="1" w:line="180" w:lineRule="exact"/>
        <w:rPr>
          <w:sz w:val="18"/>
          <w:szCs w:val="18"/>
        </w:rPr>
      </w:pPr>
    </w:p>
    <w:p w:rsidR="00EC49A5" w:rsidRDefault="00DA128F">
      <w:pPr>
        <w:spacing w:line="200" w:lineRule="exact"/>
        <w:rPr>
          <w:rFonts w:asciiTheme="minorHAnsi" w:hAnsiTheme="minorHAnsi"/>
          <w:b/>
          <w:sz w:val="22"/>
        </w:rPr>
      </w:pPr>
      <w:r w:rsidRPr="00DA128F">
        <w:rPr>
          <w:rFonts w:asciiTheme="minorHAnsi" w:hAnsiTheme="minorHAnsi"/>
          <w:b/>
          <w:sz w:val="24"/>
        </w:rPr>
        <w:t>CALLING MODULE</w:t>
      </w:r>
      <w:r w:rsidRPr="00DA128F">
        <w:rPr>
          <w:rFonts w:asciiTheme="minorHAnsi" w:hAnsiTheme="minorHAnsi"/>
          <w:b/>
          <w:sz w:val="22"/>
        </w:rPr>
        <w:t xml:space="preserve"> </w:t>
      </w:r>
    </w:p>
    <w:p w:rsidR="00DA128F" w:rsidRPr="00DA128F" w:rsidRDefault="00DA128F">
      <w:pPr>
        <w:spacing w:line="200" w:lineRule="exact"/>
        <w:rPr>
          <w:rFonts w:asciiTheme="minorHAnsi" w:hAnsiTheme="minorHAnsi"/>
          <w:b/>
          <w:sz w:val="22"/>
        </w:rPr>
      </w:pPr>
    </w:p>
    <w:p w:rsidR="00EC49A5" w:rsidRDefault="00575E90">
      <w:pPr>
        <w:ind w:left="55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ed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2"/>
          <w:sz w:val="24"/>
          <w:szCs w:val="24"/>
        </w:rPr>
        <w:t>lo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lick of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y si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:rsidR="00EC49A5" w:rsidRPr="00BD2CC5" w:rsidRDefault="00575E90" w:rsidP="00BD2CC5">
      <w:pPr>
        <w:pStyle w:val="ListParagraph"/>
        <w:numPr>
          <w:ilvl w:val="0"/>
          <w:numId w:val="3"/>
        </w:numPr>
        <w:spacing w:before="43"/>
        <w:rPr>
          <w:rFonts w:ascii="Calibri" w:eastAsia="Calibri" w:hAnsi="Calibri" w:cs="Calibri"/>
          <w:sz w:val="24"/>
          <w:szCs w:val="24"/>
        </w:rPr>
      </w:pPr>
      <w:r w:rsidRPr="00BD2CC5">
        <w:rPr>
          <w:rFonts w:ascii="Calibri" w:eastAsia="Calibri" w:hAnsi="Calibri" w:cs="Calibri"/>
          <w:sz w:val="24"/>
          <w:szCs w:val="24"/>
        </w:rPr>
        <w:t>Fri</w:t>
      </w:r>
      <w:r w:rsidRPr="00BD2CC5">
        <w:rPr>
          <w:rFonts w:ascii="Calibri" w:eastAsia="Calibri" w:hAnsi="Calibri" w:cs="Calibri"/>
          <w:spacing w:val="1"/>
          <w:sz w:val="24"/>
          <w:szCs w:val="24"/>
        </w:rPr>
        <w:t>en</w:t>
      </w:r>
      <w:r w:rsidRPr="00BD2CC5">
        <w:rPr>
          <w:rFonts w:ascii="Calibri" w:eastAsia="Calibri" w:hAnsi="Calibri" w:cs="Calibri"/>
          <w:sz w:val="24"/>
          <w:szCs w:val="24"/>
        </w:rPr>
        <w:t>d</w:t>
      </w:r>
    </w:p>
    <w:p w:rsidR="00EC49A5" w:rsidRPr="00BD2CC5" w:rsidRDefault="00575E90" w:rsidP="00BD2CC5">
      <w:pPr>
        <w:pStyle w:val="ListParagraph"/>
        <w:numPr>
          <w:ilvl w:val="0"/>
          <w:numId w:val="3"/>
        </w:numPr>
        <w:spacing w:before="43"/>
        <w:rPr>
          <w:rFonts w:ascii="Calibri" w:eastAsia="Calibri" w:hAnsi="Calibri" w:cs="Calibri"/>
          <w:sz w:val="24"/>
          <w:szCs w:val="24"/>
        </w:rPr>
      </w:pPr>
      <w:r w:rsidRPr="00BD2CC5">
        <w:rPr>
          <w:rFonts w:ascii="Calibri" w:eastAsia="Calibri" w:hAnsi="Calibri" w:cs="Calibri"/>
          <w:sz w:val="24"/>
          <w:szCs w:val="24"/>
        </w:rPr>
        <w:t>P</w:t>
      </w:r>
      <w:r w:rsidRPr="00BD2CC5">
        <w:rPr>
          <w:rFonts w:ascii="Calibri" w:eastAsia="Calibri" w:hAnsi="Calibri" w:cs="Calibri"/>
          <w:spacing w:val="1"/>
          <w:sz w:val="24"/>
          <w:szCs w:val="24"/>
        </w:rPr>
        <w:t>o</w:t>
      </w:r>
      <w:r w:rsidRPr="00BD2CC5">
        <w:rPr>
          <w:rFonts w:ascii="Calibri" w:eastAsia="Calibri" w:hAnsi="Calibri" w:cs="Calibri"/>
          <w:sz w:val="24"/>
          <w:szCs w:val="24"/>
        </w:rPr>
        <w:t>lice</w:t>
      </w:r>
    </w:p>
    <w:p w:rsidR="00EC49A5" w:rsidRPr="00BD2CC5" w:rsidRDefault="00575E90" w:rsidP="00BD2CC5">
      <w:pPr>
        <w:pStyle w:val="ListParagraph"/>
        <w:numPr>
          <w:ilvl w:val="0"/>
          <w:numId w:val="3"/>
        </w:numPr>
        <w:spacing w:before="45"/>
        <w:rPr>
          <w:rFonts w:ascii="Calibri" w:eastAsia="Calibri" w:hAnsi="Calibri" w:cs="Calibri"/>
          <w:sz w:val="24"/>
          <w:szCs w:val="24"/>
        </w:rPr>
      </w:pPr>
      <w:r w:rsidRPr="00BD2CC5">
        <w:rPr>
          <w:rFonts w:ascii="Calibri" w:eastAsia="Calibri" w:hAnsi="Calibri" w:cs="Calibri"/>
          <w:sz w:val="24"/>
          <w:szCs w:val="24"/>
        </w:rPr>
        <w:t>Am</w:t>
      </w:r>
      <w:r w:rsidRPr="00BD2CC5">
        <w:rPr>
          <w:rFonts w:ascii="Calibri" w:eastAsia="Calibri" w:hAnsi="Calibri" w:cs="Calibri"/>
          <w:spacing w:val="1"/>
          <w:sz w:val="24"/>
          <w:szCs w:val="24"/>
        </w:rPr>
        <w:t>bu</w:t>
      </w:r>
      <w:r w:rsidRPr="00BD2CC5">
        <w:rPr>
          <w:rFonts w:ascii="Calibri" w:eastAsia="Calibri" w:hAnsi="Calibri" w:cs="Calibri"/>
          <w:sz w:val="24"/>
          <w:szCs w:val="24"/>
        </w:rPr>
        <w:t>l</w:t>
      </w:r>
      <w:r w:rsidRPr="00BD2CC5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BD2CC5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BD2CC5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BD2CC5">
        <w:rPr>
          <w:rFonts w:ascii="Calibri" w:eastAsia="Calibri" w:hAnsi="Calibri" w:cs="Calibri"/>
          <w:sz w:val="24"/>
          <w:szCs w:val="24"/>
        </w:rPr>
        <w:t>e</w:t>
      </w:r>
    </w:p>
    <w:p w:rsidR="00EC49A5" w:rsidRPr="00BD2CC5" w:rsidRDefault="00575E90" w:rsidP="00BD2CC5">
      <w:pPr>
        <w:pStyle w:val="ListParagraph"/>
        <w:numPr>
          <w:ilvl w:val="0"/>
          <w:numId w:val="3"/>
        </w:numPr>
        <w:spacing w:before="43"/>
        <w:rPr>
          <w:rFonts w:ascii="Calibri" w:eastAsia="Calibri" w:hAnsi="Calibri" w:cs="Calibri"/>
          <w:sz w:val="24"/>
          <w:szCs w:val="24"/>
        </w:rPr>
      </w:pPr>
      <w:r w:rsidRPr="00BD2CC5">
        <w:rPr>
          <w:rFonts w:ascii="Calibri" w:eastAsia="Calibri" w:hAnsi="Calibri" w:cs="Calibri"/>
          <w:sz w:val="24"/>
          <w:szCs w:val="24"/>
        </w:rPr>
        <w:t>Fire</w:t>
      </w:r>
      <w:r w:rsidRPr="00BD2CC5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BD2CC5">
        <w:rPr>
          <w:rFonts w:ascii="Calibri" w:eastAsia="Calibri" w:hAnsi="Calibri" w:cs="Calibri"/>
          <w:sz w:val="24"/>
          <w:szCs w:val="24"/>
        </w:rPr>
        <w:t>s</w:t>
      </w:r>
      <w:r w:rsidRPr="00BD2CC5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BD2CC5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BD2CC5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BD2CC5">
        <w:rPr>
          <w:rFonts w:ascii="Calibri" w:eastAsia="Calibri" w:hAnsi="Calibri" w:cs="Calibri"/>
          <w:sz w:val="24"/>
          <w:szCs w:val="24"/>
        </w:rPr>
        <w:t>i</w:t>
      </w:r>
      <w:r w:rsidRPr="00BD2CC5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BD2CC5">
        <w:rPr>
          <w:rFonts w:ascii="Calibri" w:eastAsia="Calibri" w:hAnsi="Calibri" w:cs="Calibri"/>
          <w:sz w:val="24"/>
          <w:szCs w:val="24"/>
        </w:rPr>
        <w:t>n</w:t>
      </w:r>
    </w:p>
    <w:p w:rsidR="00EC49A5" w:rsidRPr="00BD2CC5" w:rsidRDefault="00DA128F" w:rsidP="00BD2CC5">
      <w:pPr>
        <w:pStyle w:val="ListParagraph"/>
        <w:numPr>
          <w:ilvl w:val="0"/>
          <w:numId w:val="3"/>
        </w:numPr>
        <w:spacing w:before="43"/>
        <w:rPr>
          <w:rFonts w:ascii="Calibri" w:eastAsia="Calibri" w:hAnsi="Calibri" w:cs="Calibri"/>
          <w:sz w:val="24"/>
          <w:szCs w:val="24"/>
        </w:rPr>
      </w:pPr>
      <w:r w:rsidRPr="00BD2CC5">
        <w:rPr>
          <w:rFonts w:ascii="Calibri" w:eastAsia="Calibri" w:hAnsi="Calibri" w:cs="Calibri"/>
          <w:sz w:val="24"/>
          <w:szCs w:val="24"/>
        </w:rPr>
        <w:t>A</w:t>
      </w:r>
      <w:r w:rsidRPr="00BD2CC5">
        <w:rPr>
          <w:rFonts w:ascii="Calibri" w:eastAsia="Calibri" w:hAnsi="Calibri" w:cs="Calibri"/>
          <w:spacing w:val="1"/>
          <w:sz w:val="24"/>
          <w:szCs w:val="24"/>
        </w:rPr>
        <w:t>nt</w:t>
      </w:r>
      <w:r w:rsidRPr="00BD2CC5">
        <w:rPr>
          <w:rFonts w:ascii="Calibri" w:eastAsia="Calibri" w:hAnsi="Calibri" w:cs="Calibri"/>
          <w:sz w:val="24"/>
          <w:szCs w:val="24"/>
        </w:rPr>
        <w:t>i</w:t>
      </w:r>
      <w:r w:rsidRPr="00BD2CC5">
        <w:rPr>
          <w:rFonts w:ascii="Calibri" w:eastAsia="Calibri" w:hAnsi="Calibri" w:cs="Calibri"/>
          <w:spacing w:val="-1"/>
          <w:sz w:val="24"/>
          <w:szCs w:val="24"/>
        </w:rPr>
        <w:t>-</w:t>
      </w:r>
      <w:r w:rsidRPr="00BD2CC5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BD2CC5">
        <w:rPr>
          <w:rFonts w:ascii="Calibri" w:eastAsia="Calibri" w:hAnsi="Calibri" w:cs="Calibri"/>
          <w:sz w:val="24"/>
          <w:szCs w:val="24"/>
        </w:rPr>
        <w:t>ois</w:t>
      </w:r>
      <w:r w:rsidRPr="00BD2CC5">
        <w:rPr>
          <w:rFonts w:ascii="Calibri" w:eastAsia="Calibri" w:hAnsi="Calibri" w:cs="Calibri"/>
          <w:spacing w:val="-1"/>
          <w:sz w:val="24"/>
          <w:szCs w:val="24"/>
        </w:rPr>
        <w:t>o</w:t>
      </w:r>
      <w:r w:rsidRPr="00BD2CC5">
        <w:rPr>
          <w:rFonts w:ascii="Calibri" w:eastAsia="Calibri" w:hAnsi="Calibri" w:cs="Calibri"/>
          <w:sz w:val="24"/>
          <w:szCs w:val="24"/>
        </w:rPr>
        <w:t>n</w:t>
      </w:r>
    </w:p>
    <w:p w:rsidR="00EC49A5" w:rsidRPr="00BD2CC5" w:rsidRDefault="00575E90" w:rsidP="00BD2CC5">
      <w:pPr>
        <w:pStyle w:val="ListParagraph"/>
        <w:numPr>
          <w:ilvl w:val="0"/>
          <w:numId w:val="3"/>
        </w:numPr>
        <w:spacing w:before="46"/>
        <w:rPr>
          <w:rFonts w:ascii="Calibri" w:eastAsia="Calibri" w:hAnsi="Calibri" w:cs="Calibri"/>
          <w:sz w:val="24"/>
          <w:szCs w:val="24"/>
        </w:rPr>
      </w:pPr>
      <w:r w:rsidRPr="00BD2CC5">
        <w:rPr>
          <w:rFonts w:ascii="Calibri" w:eastAsia="Calibri" w:hAnsi="Calibri" w:cs="Calibri"/>
          <w:sz w:val="24"/>
          <w:szCs w:val="24"/>
        </w:rPr>
        <w:t>Gas le</w:t>
      </w:r>
      <w:r w:rsidRPr="00BD2CC5">
        <w:rPr>
          <w:rFonts w:ascii="Calibri" w:eastAsia="Calibri" w:hAnsi="Calibri" w:cs="Calibri"/>
          <w:spacing w:val="1"/>
          <w:sz w:val="24"/>
          <w:szCs w:val="24"/>
        </w:rPr>
        <w:t>a</w:t>
      </w:r>
      <w:r w:rsidRPr="00BD2CC5">
        <w:rPr>
          <w:rFonts w:ascii="Calibri" w:eastAsia="Calibri" w:hAnsi="Calibri" w:cs="Calibri"/>
          <w:sz w:val="24"/>
          <w:szCs w:val="24"/>
        </w:rPr>
        <w:t>k</w:t>
      </w:r>
    </w:p>
    <w:p w:rsidR="00EC49A5" w:rsidRPr="00BD2CC5" w:rsidRDefault="00575E90" w:rsidP="00BD2CC5">
      <w:pPr>
        <w:pStyle w:val="ListParagraph"/>
        <w:numPr>
          <w:ilvl w:val="0"/>
          <w:numId w:val="3"/>
        </w:numPr>
        <w:spacing w:before="43"/>
        <w:rPr>
          <w:rFonts w:ascii="Calibri" w:eastAsia="Calibri" w:hAnsi="Calibri" w:cs="Calibri"/>
          <w:sz w:val="24"/>
          <w:szCs w:val="24"/>
        </w:rPr>
      </w:pPr>
      <w:r w:rsidRPr="00BD2CC5">
        <w:rPr>
          <w:rFonts w:ascii="Calibri" w:eastAsia="Calibri" w:hAnsi="Calibri" w:cs="Calibri"/>
          <w:sz w:val="24"/>
          <w:szCs w:val="24"/>
        </w:rPr>
        <w:t>Re</w:t>
      </w:r>
      <w:r w:rsidRPr="00BD2CC5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BD2CC5">
        <w:rPr>
          <w:rFonts w:ascii="Calibri" w:eastAsia="Calibri" w:hAnsi="Calibri" w:cs="Calibri"/>
          <w:sz w:val="24"/>
          <w:szCs w:val="24"/>
        </w:rPr>
        <w:t>o</w:t>
      </w:r>
      <w:r w:rsidRPr="00BD2CC5">
        <w:rPr>
          <w:rFonts w:ascii="Calibri" w:eastAsia="Calibri" w:hAnsi="Calibri" w:cs="Calibri"/>
          <w:spacing w:val="1"/>
          <w:sz w:val="24"/>
          <w:szCs w:val="24"/>
        </w:rPr>
        <w:t>r</w:t>
      </w:r>
      <w:r w:rsidRPr="00BD2CC5">
        <w:rPr>
          <w:rFonts w:ascii="Calibri" w:eastAsia="Calibri" w:hAnsi="Calibri" w:cs="Calibri"/>
          <w:sz w:val="24"/>
          <w:szCs w:val="24"/>
        </w:rPr>
        <w:t>t a</w:t>
      </w:r>
      <w:r w:rsidRPr="00BD2CC5">
        <w:rPr>
          <w:rFonts w:ascii="Calibri" w:eastAsia="Calibri" w:hAnsi="Calibri" w:cs="Calibri"/>
          <w:spacing w:val="-1"/>
          <w:sz w:val="24"/>
          <w:szCs w:val="24"/>
        </w:rPr>
        <w:t>b</w:t>
      </w:r>
      <w:r w:rsidRPr="00BD2CC5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BD2CC5">
        <w:rPr>
          <w:rFonts w:ascii="Calibri" w:eastAsia="Calibri" w:hAnsi="Calibri" w:cs="Calibri"/>
          <w:sz w:val="24"/>
          <w:szCs w:val="24"/>
        </w:rPr>
        <w:t>se</w:t>
      </w:r>
    </w:p>
    <w:p w:rsidR="00EC49A5" w:rsidRDefault="00EC49A5">
      <w:pPr>
        <w:spacing w:before="5" w:line="240" w:lineRule="exact"/>
        <w:rPr>
          <w:sz w:val="24"/>
          <w:szCs w:val="24"/>
        </w:rPr>
      </w:pPr>
    </w:p>
    <w:p w:rsidR="00EC49A5" w:rsidRDefault="00575E90" w:rsidP="00DA128F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 xml:space="preserve">S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dul</w:t>
      </w:r>
      <w:r>
        <w:rPr>
          <w:rFonts w:ascii="Calibri" w:eastAsia="Calibri" w:hAnsi="Calibri" w:cs="Calibri"/>
          <w:b/>
          <w:sz w:val="24"/>
          <w:szCs w:val="24"/>
        </w:rPr>
        <w:t>e</w:t>
      </w:r>
    </w:p>
    <w:p w:rsidR="00DA128F" w:rsidRPr="00DA128F" w:rsidRDefault="00DA128F" w:rsidP="00DA128F">
      <w:pPr>
        <w:ind w:left="100"/>
        <w:rPr>
          <w:rFonts w:ascii="Calibri" w:eastAsia="Calibri" w:hAnsi="Calibri" w:cs="Calibri"/>
          <w:sz w:val="24"/>
          <w:szCs w:val="24"/>
        </w:rPr>
      </w:pPr>
    </w:p>
    <w:p w:rsidR="00EC49A5" w:rsidRDefault="00575E90">
      <w:pPr>
        <w:spacing w:line="275" w:lineRule="auto"/>
        <w:ind w:left="552" w:right="18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It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lick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of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y si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ion al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oca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ion so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sil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.</w:t>
      </w:r>
    </w:p>
    <w:p w:rsidR="00EC49A5" w:rsidRDefault="00575E90">
      <w:pPr>
        <w:spacing w:line="300" w:lineRule="exact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Fri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d</w:t>
      </w:r>
    </w:p>
    <w:p w:rsidR="00EC49A5" w:rsidRDefault="00575E90">
      <w:pPr>
        <w:spacing w:before="44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</w:p>
    <w:p w:rsidR="00EC49A5" w:rsidRDefault="00575E90">
      <w:pPr>
        <w:spacing w:before="44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lice</w:t>
      </w:r>
    </w:p>
    <w:p w:rsidR="00EC49A5" w:rsidRDefault="00575E90">
      <w:pPr>
        <w:spacing w:before="44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Fire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</w:p>
    <w:p w:rsidR="00EC49A5" w:rsidRDefault="00EC49A5">
      <w:pPr>
        <w:spacing w:before="5" w:line="240" w:lineRule="exact"/>
        <w:rPr>
          <w:sz w:val="24"/>
          <w:szCs w:val="24"/>
        </w:rPr>
      </w:pPr>
    </w:p>
    <w:p w:rsidR="00BD2CC5" w:rsidRDefault="00BD2CC5">
      <w:pPr>
        <w:ind w:left="100"/>
        <w:rPr>
          <w:rFonts w:ascii="Calibri" w:eastAsia="Calibri" w:hAnsi="Calibri" w:cs="Calibri"/>
          <w:b/>
          <w:spacing w:val="-1"/>
          <w:sz w:val="24"/>
          <w:szCs w:val="24"/>
        </w:rPr>
      </w:pPr>
    </w:p>
    <w:p w:rsidR="00BD2CC5" w:rsidRDefault="00BD2CC5">
      <w:pPr>
        <w:ind w:left="100"/>
        <w:rPr>
          <w:rFonts w:ascii="Calibri" w:eastAsia="Calibri" w:hAnsi="Calibri" w:cs="Calibri"/>
          <w:b/>
          <w:spacing w:val="-1"/>
          <w:sz w:val="24"/>
          <w:szCs w:val="24"/>
        </w:rPr>
      </w:pPr>
    </w:p>
    <w:p w:rsidR="00AD105C" w:rsidRDefault="00AD105C">
      <w:pPr>
        <w:ind w:left="100"/>
        <w:rPr>
          <w:rFonts w:ascii="Calibri" w:eastAsia="Calibri" w:hAnsi="Calibri" w:cs="Calibri"/>
          <w:b/>
          <w:spacing w:val="-1"/>
          <w:sz w:val="24"/>
          <w:szCs w:val="24"/>
        </w:rPr>
      </w:pPr>
    </w:p>
    <w:p w:rsidR="00EC49A5" w:rsidRDefault="00575E90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 xml:space="preserve">PS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dul</w:t>
      </w:r>
      <w:r>
        <w:rPr>
          <w:rFonts w:ascii="Calibri" w:eastAsia="Calibri" w:hAnsi="Calibri" w:cs="Calibri"/>
          <w:b/>
          <w:sz w:val="24"/>
          <w:szCs w:val="24"/>
        </w:rPr>
        <w:t>e</w:t>
      </w:r>
    </w:p>
    <w:p w:rsidR="00EC49A5" w:rsidRDefault="00EC49A5">
      <w:pPr>
        <w:spacing w:before="2" w:line="240" w:lineRule="exact"/>
        <w:rPr>
          <w:sz w:val="24"/>
          <w:szCs w:val="24"/>
        </w:rPr>
      </w:pPr>
    </w:p>
    <w:p w:rsidR="00EC49A5" w:rsidRDefault="00575E90">
      <w:pPr>
        <w:spacing w:line="277" w:lineRule="auto"/>
        <w:ind w:left="820" w:right="17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It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sed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view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4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go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gle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s.</w:t>
      </w:r>
    </w:p>
    <w:p w:rsidR="00EC49A5" w:rsidRDefault="00575E90">
      <w:pPr>
        <w:spacing w:line="280" w:lineRule="exact"/>
        <w:ind w:left="8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also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c</w:t>
      </w:r>
      <w:r>
        <w:rPr>
          <w:rFonts w:ascii="Calibri" w:eastAsia="Calibri" w:hAnsi="Calibri" w:cs="Calibri"/>
          <w:position w:val="1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b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u</w:t>
      </w:r>
      <w:r>
        <w:rPr>
          <w:rFonts w:ascii="Calibri" w:eastAsia="Calibri" w:hAnsi="Calibri" w:cs="Calibri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position w:val="1"/>
          <w:sz w:val="24"/>
          <w:szCs w:val="24"/>
        </w:rPr>
        <w:t>ow all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h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m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position w:val="1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position w:val="1"/>
          <w:sz w:val="24"/>
          <w:szCs w:val="24"/>
        </w:rPr>
        <w:t>c</w:t>
      </w:r>
      <w:r>
        <w:rPr>
          <w:rFonts w:ascii="Calibri" w:eastAsia="Calibri" w:hAnsi="Calibri" w:cs="Calibri"/>
          <w:position w:val="1"/>
          <w:sz w:val="24"/>
          <w:szCs w:val="24"/>
        </w:rPr>
        <w:t>y service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loca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position w:val="1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th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w</w:t>
      </w:r>
      <w:r>
        <w:rPr>
          <w:rFonts w:ascii="Calibri" w:eastAsia="Calibri" w:hAnsi="Calibri" w:cs="Calibri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position w:val="1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position w:val="1"/>
          <w:sz w:val="24"/>
          <w:szCs w:val="24"/>
        </w:rPr>
        <w:t>.</w:t>
      </w:r>
    </w:p>
    <w:p w:rsidR="00EC49A5" w:rsidRDefault="00575E90">
      <w:pPr>
        <w:spacing w:before="43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w w:val="55"/>
          <w:sz w:val="24"/>
          <w:szCs w:val="24"/>
        </w:rPr>
        <w:t></w:t>
      </w:r>
      <w:r>
        <w:rPr>
          <w:w w:val="55"/>
          <w:sz w:val="24"/>
          <w:szCs w:val="24"/>
        </w:rPr>
        <w:t xml:space="preserve">     </w:t>
      </w:r>
      <w:r>
        <w:rPr>
          <w:spacing w:val="29"/>
          <w:w w:val="5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lice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</w:p>
    <w:p w:rsidR="00EC49A5" w:rsidRDefault="00575E90">
      <w:pPr>
        <w:spacing w:before="45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w w:val="55"/>
          <w:sz w:val="24"/>
          <w:szCs w:val="24"/>
        </w:rPr>
        <w:t></w:t>
      </w:r>
      <w:r>
        <w:rPr>
          <w:w w:val="55"/>
          <w:sz w:val="24"/>
          <w:szCs w:val="24"/>
        </w:rPr>
        <w:t xml:space="preserve">     </w:t>
      </w:r>
      <w:r>
        <w:rPr>
          <w:spacing w:val="29"/>
          <w:w w:val="5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als</w:t>
      </w:r>
    </w:p>
    <w:p w:rsidR="00EC49A5" w:rsidRDefault="00575E90">
      <w:pPr>
        <w:spacing w:before="43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w w:val="55"/>
          <w:sz w:val="24"/>
          <w:szCs w:val="24"/>
        </w:rPr>
        <w:t></w:t>
      </w:r>
      <w:r>
        <w:rPr>
          <w:w w:val="55"/>
          <w:sz w:val="24"/>
          <w:szCs w:val="24"/>
        </w:rPr>
        <w:t xml:space="preserve">     </w:t>
      </w:r>
      <w:r>
        <w:rPr>
          <w:spacing w:val="29"/>
          <w:w w:val="5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Fire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</w:p>
    <w:p w:rsidR="00EC49A5" w:rsidRDefault="00575E90">
      <w:pPr>
        <w:spacing w:before="45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w w:val="55"/>
          <w:sz w:val="24"/>
          <w:szCs w:val="24"/>
        </w:rPr>
        <w:t></w:t>
      </w:r>
      <w:r>
        <w:rPr>
          <w:w w:val="55"/>
          <w:sz w:val="24"/>
          <w:szCs w:val="24"/>
        </w:rPr>
        <w:t xml:space="preserve">     </w:t>
      </w:r>
      <w:r>
        <w:rPr>
          <w:spacing w:val="29"/>
          <w:w w:val="5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arm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y</w:t>
      </w:r>
    </w:p>
    <w:p w:rsidR="00EC49A5" w:rsidRDefault="00EC49A5">
      <w:pPr>
        <w:spacing w:before="1" w:line="180" w:lineRule="exact"/>
        <w:rPr>
          <w:sz w:val="18"/>
          <w:szCs w:val="18"/>
        </w:rPr>
      </w:pPr>
    </w:p>
    <w:p w:rsidR="00EC49A5" w:rsidRDefault="00EC49A5">
      <w:pPr>
        <w:spacing w:line="200" w:lineRule="exact"/>
      </w:pPr>
    </w:p>
    <w:p w:rsidR="00EC49A5" w:rsidRDefault="00AD105C">
      <w:pPr>
        <w:spacing w:before="2" w:line="240" w:lineRule="exact"/>
        <w:rPr>
          <w:rFonts w:asciiTheme="minorHAnsi" w:hAnsiTheme="minorHAnsi"/>
          <w:b/>
          <w:sz w:val="24"/>
          <w:szCs w:val="24"/>
        </w:rPr>
      </w:pPr>
      <w:r w:rsidRPr="00AD105C">
        <w:rPr>
          <w:rFonts w:asciiTheme="minorHAnsi" w:hAnsiTheme="minorHAnsi"/>
          <w:b/>
          <w:sz w:val="24"/>
          <w:szCs w:val="24"/>
        </w:rPr>
        <w:t>REPORT ISSUE MODULE</w:t>
      </w:r>
    </w:p>
    <w:p w:rsidR="00AD105C" w:rsidRPr="00AD105C" w:rsidRDefault="00AD105C">
      <w:pPr>
        <w:spacing w:before="2" w:line="240" w:lineRule="exact"/>
        <w:rPr>
          <w:rFonts w:asciiTheme="minorHAnsi" w:hAnsiTheme="minorHAnsi"/>
          <w:b/>
          <w:sz w:val="24"/>
          <w:szCs w:val="24"/>
        </w:rPr>
      </w:pPr>
    </w:p>
    <w:p w:rsidR="00EC49A5" w:rsidRDefault="00575E90">
      <w:pPr>
        <w:spacing w:line="277" w:lineRule="auto"/>
        <w:ind w:left="820" w:right="17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lica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owing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ments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gar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 issues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aily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e-</w:t>
      </w:r>
      <w:r>
        <w:rPr>
          <w:rFonts w:ascii="Calibri" w:eastAsia="Calibri" w:hAnsi="Calibri" w:cs="Calibri"/>
          <w:sz w:val="24"/>
          <w:szCs w:val="24"/>
        </w:rPr>
        <w:t>mai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.</w:t>
      </w:r>
    </w:p>
    <w:p w:rsidR="00EC49A5" w:rsidRDefault="00575E90">
      <w:pPr>
        <w:spacing w:line="280" w:lineRule="exact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w w:val="55"/>
          <w:position w:val="1"/>
          <w:sz w:val="24"/>
          <w:szCs w:val="24"/>
        </w:rPr>
        <w:t></w:t>
      </w:r>
      <w:r>
        <w:rPr>
          <w:w w:val="55"/>
          <w:position w:val="1"/>
          <w:sz w:val="24"/>
          <w:szCs w:val="24"/>
        </w:rPr>
        <w:t xml:space="preserve">     </w:t>
      </w:r>
      <w:r>
        <w:rPr>
          <w:spacing w:val="29"/>
          <w:w w:val="55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Roa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position w:val="1"/>
          <w:sz w:val="24"/>
          <w:szCs w:val="24"/>
        </w:rPr>
        <w:t>s</w:t>
      </w:r>
    </w:p>
    <w:p w:rsidR="00EC49A5" w:rsidRDefault="00575E90">
      <w:pPr>
        <w:spacing w:before="43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w w:val="55"/>
          <w:sz w:val="24"/>
          <w:szCs w:val="24"/>
        </w:rPr>
        <w:t></w:t>
      </w:r>
      <w:r>
        <w:rPr>
          <w:w w:val="55"/>
          <w:sz w:val="24"/>
          <w:szCs w:val="24"/>
        </w:rPr>
        <w:t xml:space="preserve">     </w:t>
      </w:r>
      <w:r>
        <w:rPr>
          <w:spacing w:val="29"/>
          <w:w w:val="5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rici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</w:p>
    <w:p w:rsidR="00EC49A5" w:rsidRDefault="00575E90">
      <w:pPr>
        <w:spacing w:before="45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w w:val="55"/>
          <w:sz w:val="24"/>
          <w:szCs w:val="24"/>
        </w:rPr>
        <w:t></w:t>
      </w:r>
      <w:r>
        <w:rPr>
          <w:w w:val="55"/>
          <w:sz w:val="24"/>
          <w:szCs w:val="24"/>
        </w:rPr>
        <w:t xml:space="preserve">     </w:t>
      </w:r>
      <w:r>
        <w:rPr>
          <w:spacing w:val="29"/>
          <w:w w:val="5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Wa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er</w:t>
      </w:r>
    </w:p>
    <w:p w:rsidR="00EC49A5" w:rsidRDefault="00575E90">
      <w:pPr>
        <w:spacing w:before="43" w:line="280" w:lineRule="exact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w w:val="55"/>
          <w:sz w:val="24"/>
          <w:szCs w:val="24"/>
        </w:rPr>
        <w:t></w:t>
      </w:r>
      <w:r>
        <w:rPr>
          <w:w w:val="55"/>
          <w:sz w:val="24"/>
          <w:szCs w:val="24"/>
        </w:rPr>
        <w:t xml:space="preserve">     </w:t>
      </w:r>
      <w:r>
        <w:rPr>
          <w:spacing w:val="29"/>
          <w:w w:val="5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</w:p>
    <w:p w:rsidR="00EC49A5" w:rsidRDefault="00EC49A5">
      <w:pPr>
        <w:spacing w:before="7" w:line="120" w:lineRule="exact"/>
        <w:rPr>
          <w:sz w:val="12"/>
          <w:szCs w:val="12"/>
        </w:rPr>
      </w:pPr>
    </w:p>
    <w:p w:rsidR="00F46FA9" w:rsidRDefault="00F46FA9">
      <w:pPr>
        <w:spacing w:before="27"/>
        <w:ind w:left="3048"/>
        <w:rPr>
          <w:rFonts w:ascii="Calibri" w:eastAsia="Calibri" w:hAnsi="Calibri" w:cs="Calibri"/>
          <w:sz w:val="22"/>
          <w:szCs w:val="22"/>
        </w:rPr>
      </w:pPr>
    </w:p>
    <w:p w:rsidR="00F46FA9" w:rsidRDefault="00F46FA9">
      <w:pPr>
        <w:spacing w:before="27"/>
        <w:ind w:left="3048"/>
        <w:rPr>
          <w:rFonts w:ascii="Calibri" w:eastAsia="Calibri" w:hAnsi="Calibri" w:cs="Calibri"/>
          <w:sz w:val="22"/>
          <w:szCs w:val="22"/>
        </w:rPr>
      </w:pPr>
    </w:p>
    <w:p w:rsidR="00F46FA9" w:rsidRDefault="00F46FA9">
      <w:pPr>
        <w:spacing w:before="27"/>
        <w:ind w:left="3048"/>
        <w:rPr>
          <w:rFonts w:ascii="Calibri" w:eastAsia="Calibri" w:hAnsi="Calibri" w:cs="Calibri"/>
          <w:sz w:val="22"/>
          <w:szCs w:val="22"/>
        </w:rPr>
      </w:pPr>
    </w:p>
    <w:p w:rsidR="00EC49A5" w:rsidRDefault="00575E90">
      <w:pPr>
        <w:spacing w:before="27"/>
        <w:ind w:left="3048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-1"/>
          <w:sz w:val="32"/>
          <w:szCs w:val="32"/>
        </w:rPr>
        <w:t>3</w:t>
      </w:r>
      <w:r>
        <w:rPr>
          <w:rFonts w:ascii="Calibri" w:eastAsia="Calibri" w:hAnsi="Calibri" w:cs="Calibri"/>
          <w:b/>
          <w:sz w:val="32"/>
          <w:szCs w:val="32"/>
        </w:rPr>
        <w:t xml:space="preserve">. </w:t>
      </w:r>
      <w:r>
        <w:rPr>
          <w:rFonts w:ascii="Calibri" w:eastAsia="Calibri" w:hAnsi="Calibri" w:cs="Calibri"/>
          <w:b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Te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c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hn</w:t>
      </w:r>
      <w:r>
        <w:rPr>
          <w:rFonts w:ascii="Calibri" w:eastAsia="Calibri" w:hAnsi="Calibri" w:cs="Calibri"/>
          <w:b/>
          <w:sz w:val="32"/>
          <w:szCs w:val="32"/>
        </w:rPr>
        <w:t>i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c</w:t>
      </w:r>
      <w:r>
        <w:rPr>
          <w:rFonts w:ascii="Calibri" w:eastAsia="Calibri" w:hAnsi="Calibri" w:cs="Calibri"/>
          <w:b/>
          <w:sz w:val="32"/>
          <w:szCs w:val="32"/>
        </w:rPr>
        <w:t>al</w:t>
      </w:r>
      <w:r>
        <w:rPr>
          <w:rFonts w:ascii="Calibri" w:eastAsia="Calibri" w:hAnsi="Calibri" w:cs="Calibri"/>
          <w:b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D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b/>
          <w:sz w:val="32"/>
          <w:szCs w:val="32"/>
        </w:rPr>
        <w:t>c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m</w:t>
      </w:r>
      <w:r>
        <w:rPr>
          <w:rFonts w:ascii="Calibri" w:eastAsia="Calibri" w:hAnsi="Calibri" w:cs="Calibri"/>
          <w:b/>
          <w:sz w:val="32"/>
          <w:szCs w:val="32"/>
        </w:rPr>
        <w:t>en</w:t>
      </w:r>
      <w:r>
        <w:rPr>
          <w:rFonts w:ascii="Calibri" w:eastAsia="Calibri" w:hAnsi="Calibri" w:cs="Calibri"/>
          <w:b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b/>
          <w:sz w:val="32"/>
          <w:szCs w:val="32"/>
        </w:rPr>
        <w:t>at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io</w:t>
      </w:r>
      <w:r>
        <w:rPr>
          <w:rFonts w:ascii="Calibri" w:eastAsia="Calibri" w:hAnsi="Calibri" w:cs="Calibri"/>
          <w:b/>
          <w:sz w:val="32"/>
          <w:szCs w:val="32"/>
        </w:rPr>
        <w:t>n</w:t>
      </w:r>
    </w:p>
    <w:p w:rsidR="00EC49A5" w:rsidRDefault="00EC49A5">
      <w:pPr>
        <w:spacing w:before="17" w:line="240" w:lineRule="exact"/>
        <w:rPr>
          <w:sz w:val="24"/>
          <w:szCs w:val="24"/>
        </w:rPr>
      </w:pPr>
    </w:p>
    <w:p w:rsidR="00EC49A5" w:rsidRDefault="00575E90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b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s: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X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L</w:t>
      </w:r>
    </w:p>
    <w:p w:rsidR="00EC49A5" w:rsidRDefault="00EC49A5">
      <w:pPr>
        <w:spacing w:line="240" w:lineRule="exact"/>
        <w:rPr>
          <w:sz w:val="24"/>
          <w:szCs w:val="24"/>
        </w:rPr>
      </w:pPr>
    </w:p>
    <w:p w:rsidR="00EC49A5" w:rsidRDefault="00575E90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Re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al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b/>
          <w:sz w:val="22"/>
          <w:szCs w:val="22"/>
        </w:rPr>
        <w:t xml:space="preserve">s: 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le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es</w:t>
      </w:r>
    </w:p>
    <w:p w:rsidR="00EC49A5" w:rsidRDefault="00EC49A5">
      <w:pPr>
        <w:spacing w:line="240" w:lineRule="exact"/>
        <w:rPr>
          <w:sz w:val="24"/>
          <w:szCs w:val="24"/>
        </w:rPr>
      </w:pPr>
    </w:p>
    <w:p w:rsidR="00EC49A5" w:rsidRDefault="00575E90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oo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&amp;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on</w:t>
      </w:r>
      <w:r>
        <w:rPr>
          <w:rFonts w:ascii="Calibri" w:eastAsia="Calibri" w:hAnsi="Calibri" w:cs="Calibri"/>
          <w:b/>
          <w:sz w:val="22"/>
          <w:szCs w:val="22"/>
        </w:rPr>
        <w:t>me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Ecl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se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, Java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, A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id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SDK</w:t>
      </w:r>
    </w:p>
    <w:p w:rsidR="00EC49A5" w:rsidRDefault="00EC49A5">
      <w:pPr>
        <w:spacing w:line="240" w:lineRule="exact"/>
        <w:rPr>
          <w:sz w:val="24"/>
          <w:szCs w:val="24"/>
        </w:rPr>
      </w:pPr>
    </w:p>
    <w:p w:rsidR="00EC49A5" w:rsidRDefault="00575E90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xt f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s: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ife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t.x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, .j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a, .</w:t>
      </w:r>
      <w:r>
        <w:rPr>
          <w:rFonts w:ascii="Calibri" w:eastAsia="Calibri" w:hAnsi="Calibri" w:cs="Calibri"/>
          <w:spacing w:val="-2"/>
          <w:sz w:val="22"/>
          <w:szCs w:val="22"/>
        </w:rPr>
        <w:t>x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l</w:t>
      </w:r>
    </w:p>
    <w:p w:rsidR="00EC49A5" w:rsidRDefault="00EC49A5">
      <w:pPr>
        <w:spacing w:line="240" w:lineRule="exact"/>
        <w:rPr>
          <w:sz w:val="24"/>
          <w:szCs w:val="24"/>
        </w:rPr>
      </w:pPr>
    </w:p>
    <w:p w:rsidR="00EC49A5" w:rsidRDefault="00575E90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odu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 xml:space="preserve">t: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id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ap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cati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(</w:t>
      </w:r>
      <w:proofErr w:type="spellStart"/>
      <w:r>
        <w:rPr>
          <w:rFonts w:ascii="Calibri" w:eastAsia="Calibri" w:hAnsi="Calibri" w:cs="Calibri"/>
          <w:sz w:val="22"/>
          <w:szCs w:val="22"/>
        </w:rPr>
        <w:t>apk</w:t>
      </w:r>
      <w:proofErr w:type="spellEnd"/>
      <w:r>
        <w:rPr>
          <w:rFonts w:ascii="Calibri" w:eastAsia="Calibri" w:hAnsi="Calibri" w:cs="Calibri"/>
          <w:sz w:val="22"/>
          <w:szCs w:val="22"/>
        </w:rPr>
        <w:t>)</w:t>
      </w:r>
    </w:p>
    <w:p w:rsidR="00EC49A5" w:rsidRDefault="00EC49A5">
      <w:pPr>
        <w:spacing w:line="240" w:lineRule="exact"/>
        <w:rPr>
          <w:sz w:val="24"/>
          <w:szCs w:val="24"/>
        </w:rPr>
      </w:pPr>
    </w:p>
    <w:p w:rsidR="00F3692F" w:rsidRPr="00831958" w:rsidRDefault="00575E90" w:rsidP="00831958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-1"/>
          <w:sz w:val="22"/>
          <w:szCs w:val="22"/>
        </w:rPr>
        <w:t>Me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hodo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gy</w:t>
      </w:r>
      <w:r>
        <w:rPr>
          <w:rFonts w:ascii="Calibri" w:eastAsia="Calibri" w:hAnsi="Calibri" w:cs="Calibri"/>
          <w:b/>
          <w:sz w:val="22"/>
          <w:szCs w:val="22"/>
        </w:rPr>
        <w:t xml:space="preserve">: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ile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el</w:t>
      </w:r>
    </w:p>
    <w:p w:rsidR="00810B4D" w:rsidRDefault="00810B4D">
      <w:pPr>
        <w:spacing w:line="380" w:lineRule="exact"/>
        <w:ind w:left="2712"/>
        <w:rPr>
          <w:rFonts w:ascii="Calibri" w:eastAsia="Calibri" w:hAnsi="Calibri" w:cs="Calibri"/>
          <w:b/>
          <w:spacing w:val="-1"/>
          <w:sz w:val="32"/>
          <w:szCs w:val="32"/>
        </w:rPr>
      </w:pPr>
    </w:p>
    <w:p w:rsidR="00810B4D" w:rsidRDefault="00810B4D">
      <w:pPr>
        <w:spacing w:line="380" w:lineRule="exact"/>
        <w:ind w:left="2712"/>
        <w:rPr>
          <w:rFonts w:ascii="Calibri" w:eastAsia="Calibri" w:hAnsi="Calibri" w:cs="Calibri"/>
          <w:b/>
          <w:spacing w:val="-1"/>
          <w:sz w:val="32"/>
          <w:szCs w:val="32"/>
        </w:rPr>
      </w:pPr>
    </w:p>
    <w:p w:rsidR="00810B4D" w:rsidRDefault="00810B4D">
      <w:pPr>
        <w:spacing w:line="380" w:lineRule="exact"/>
        <w:ind w:left="2712"/>
        <w:rPr>
          <w:rFonts w:ascii="Calibri" w:eastAsia="Calibri" w:hAnsi="Calibri" w:cs="Calibri"/>
          <w:b/>
          <w:spacing w:val="-1"/>
          <w:sz w:val="32"/>
          <w:szCs w:val="32"/>
        </w:rPr>
      </w:pPr>
    </w:p>
    <w:p w:rsidR="00810B4D" w:rsidRDefault="00810B4D">
      <w:pPr>
        <w:spacing w:line="380" w:lineRule="exact"/>
        <w:ind w:left="2712"/>
        <w:rPr>
          <w:rFonts w:ascii="Calibri" w:eastAsia="Calibri" w:hAnsi="Calibri" w:cs="Calibri"/>
          <w:b/>
          <w:spacing w:val="-1"/>
          <w:sz w:val="32"/>
          <w:szCs w:val="32"/>
        </w:rPr>
      </w:pPr>
    </w:p>
    <w:p w:rsidR="00EC49A5" w:rsidRPr="00810B4D" w:rsidRDefault="00575E90" w:rsidP="00810B4D">
      <w:pPr>
        <w:spacing w:line="380" w:lineRule="exact"/>
        <w:ind w:left="2712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-1"/>
          <w:sz w:val="32"/>
          <w:szCs w:val="32"/>
        </w:rPr>
        <w:t>4</w:t>
      </w:r>
      <w:r>
        <w:rPr>
          <w:rFonts w:ascii="Calibri" w:eastAsia="Calibri" w:hAnsi="Calibri" w:cs="Calibri"/>
          <w:b/>
          <w:sz w:val="32"/>
          <w:szCs w:val="32"/>
        </w:rPr>
        <w:t>.</w:t>
      </w:r>
      <w:r>
        <w:rPr>
          <w:rFonts w:ascii="Calibri" w:eastAsia="Calibri" w:hAnsi="Calibri" w:cs="Calibri"/>
          <w:b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SOFT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W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RE</w:t>
      </w:r>
      <w:r>
        <w:rPr>
          <w:rFonts w:ascii="Calibri" w:eastAsia="Calibri" w:hAnsi="Calibri" w:cs="Calibri"/>
          <w:b/>
          <w:spacing w:val="-15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b/>
          <w:sz w:val="32"/>
          <w:szCs w:val="32"/>
        </w:rPr>
        <w:t>RCHI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T</w:t>
      </w:r>
      <w:r>
        <w:rPr>
          <w:rFonts w:ascii="Calibri" w:eastAsia="Calibri" w:hAnsi="Calibri" w:cs="Calibri"/>
          <w:b/>
          <w:sz w:val="32"/>
          <w:szCs w:val="32"/>
        </w:rPr>
        <w:t>ECTURE</w:t>
      </w: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F46FA9" w:rsidRPr="00831958" w:rsidRDefault="00F81B41" w:rsidP="00831958">
      <w:pPr>
        <w:ind w:left="13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02.2pt">
            <v:imagedata r:id="rId8" o:title=""/>
          </v:shape>
        </w:pict>
      </w:r>
    </w:p>
    <w:p w:rsidR="00EC49A5" w:rsidRPr="00EA3D2A" w:rsidRDefault="00575E90" w:rsidP="00EA3D2A">
      <w:pPr>
        <w:pStyle w:val="Heading6"/>
        <w:numPr>
          <w:ilvl w:val="0"/>
          <w:numId w:val="0"/>
        </w:numPr>
        <w:jc w:val="center"/>
        <w:rPr>
          <w:rFonts w:asciiTheme="minorHAnsi" w:eastAsia="Calibri" w:hAnsiTheme="minorHAnsi"/>
          <w:sz w:val="32"/>
          <w:szCs w:val="32"/>
        </w:rPr>
      </w:pPr>
      <w:r w:rsidRPr="00EA3D2A">
        <w:rPr>
          <w:rFonts w:asciiTheme="minorHAnsi" w:eastAsia="Calibri" w:hAnsiTheme="minorHAnsi"/>
          <w:spacing w:val="-1"/>
          <w:sz w:val="32"/>
          <w:szCs w:val="32"/>
        </w:rPr>
        <w:t>5</w:t>
      </w:r>
      <w:r w:rsidRPr="00EA3D2A">
        <w:rPr>
          <w:rFonts w:asciiTheme="minorHAnsi" w:eastAsia="Calibri" w:hAnsiTheme="minorHAnsi"/>
          <w:sz w:val="32"/>
          <w:szCs w:val="32"/>
        </w:rPr>
        <w:t>.</w:t>
      </w:r>
      <w:r w:rsidRPr="00EA3D2A">
        <w:rPr>
          <w:rFonts w:asciiTheme="minorHAnsi" w:eastAsia="Calibri" w:hAnsiTheme="minorHAnsi"/>
          <w:spacing w:val="39"/>
          <w:sz w:val="32"/>
          <w:szCs w:val="32"/>
        </w:rPr>
        <w:t xml:space="preserve"> </w:t>
      </w:r>
      <w:r w:rsidRPr="00EA3D2A">
        <w:rPr>
          <w:rFonts w:asciiTheme="minorHAnsi" w:eastAsia="Calibri" w:hAnsiTheme="minorHAnsi"/>
          <w:sz w:val="32"/>
          <w:szCs w:val="32"/>
        </w:rPr>
        <w:t>UML</w:t>
      </w:r>
      <w:r w:rsidR="00AD105C" w:rsidRPr="00EA3D2A">
        <w:rPr>
          <w:rFonts w:asciiTheme="minorHAnsi" w:eastAsia="Calibri" w:hAnsiTheme="minorHAnsi"/>
          <w:sz w:val="32"/>
          <w:szCs w:val="32"/>
        </w:rPr>
        <w:t xml:space="preserve"> DIAGRAMS </w:t>
      </w:r>
      <w:proofErr w:type="spellStart"/>
      <w:r w:rsidRPr="00EA3D2A">
        <w:rPr>
          <w:rFonts w:asciiTheme="minorHAnsi" w:eastAsia="Calibri" w:hAnsiTheme="minorHAnsi"/>
          <w:spacing w:val="2"/>
          <w:w w:val="99"/>
          <w:sz w:val="32"/>
          <w:szCs w:val="32"/>
        </w:rPr>
        <w:t>D</w:t>
      </w:r>
      <w:r w:rsidRPr="00EA3D2A">
        <w:rPr>
          <w:rFonts w:asciiTheme="minorHAnsi" w:eastAsia="Calibri" w:hAnsiTheme="minorHAnsi"/>
          <w:spacing w:val="-1"/>
          <w:w w:val="99"/>
          <w:sz w:val="32"/>
          <w:szCs w:val="32"/>
        </w:rPr>
        <w:t>I</w:t>
      </w:r>
      <w:r w:rsidRPr="00EA3D2A">
        <w:rPr>
          <w:rFonts w:asciiTheme="minorHAnsi" w:eastAsia="Calibri" w:hAnsiTheme="minorHAnsi"/>
          <w:spacing w:val="1"/>
          <w:w w:val="99"/>
          <w:sz w:val="32"/>
          <w:szCs w:val="32"/>
        </w:rPr>
        <w:t>A</w:t>
      </w:r>
      <w:r w:rsidRPr="00EA3D2A">
        <w:rPr>
          <w:rFonts w:asciiTheme="minorHAnsi" w:eastAsia="Calibri" w:hAnsiTheme="minorHAnsi"/>
          <w:w w:val="99"/>
          <w:sz w:val="32"/>
          <w:szCs w:val="32"/>
        </w:rPr>
        <w:t>G</w:t>
      </w:r>
      <w:r w:rsidRPr="00EA3D2A">
        <w:rPr>
          <w:rFonts w:asciiTheme="minorHAnsi" w:eastAsia="Calibri" w:hAnsiTheme="minorHAnsi"/>
          <w:spacing w:val="1"/>
          <w:w w:val="99"/>
          <w:sz w:val="32"/>
          <w:szCs w:val="32"/>
        </w:rPr>
        <w:t>RA</w:t>
      </w:r>
      <w:r w:rsidRPr="00EA3D2A">
        <w:rPr>
          <w:rFonts w:asciiTheme="minorHAnsi" w:eastAsia="Calibri" w:hAnsiTheme="minorHAnsi"/>
          <w:w w:val="99"/>
          <w:sz w:val="32"/>
          <w:szCs w:val="32"/>
        </w:rPr>
        <w:t>MS</w:t>
      </w:r>
      <w:proofErr w:type="spellEnd"/>
    </w:p>
    <w:p w:rsidR="00EC49A5" w:rsidRDefault="00EC49A5">
      <w:pPr>
        <w:spacing w:before="8" w:line="100" w:lineRule="exact"/>
        <w:rPr>
          <w:sz w:val="11"/>
          <w:szCs w:val="11"/>
        </w:rPr>
      </w:pP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EC49A5" w:rsidRDefault="00575E90">
      <w:pPr>
        <w:spacing w:line="380" w:lineRule="exact"/>
        <w:ind w:left="10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-1"/>
          <w:position w:val="1"/>
          <w:sz w:val="32"/>
          <w:szCs w:val="32"/>
        </w:rPr>
        <w:t>5</w:t>
      </w:r>
      <w:r>
        <w:rPr>
          <w:rFonts w:ascii="Calibri" w:eastAsia="Calibri" w:hAnsi="Calibri" w:cs="Calibri"/>
          <w:b/>
          <w:spacing w:val="1"/>
          <w:position w:val="1"/>
          <w:sz w:val="32"/>
          <w:szCs w:val="32"/>
        </w:rPr>
        <w:t>A</w:t>
      </w:r>
      <w:r>
        <w:rPr>
          <w:rFonts w:ascii="Calibri" w:eastAsia="Calibri" w:hAnsi="Calibri" w:cs="Calibri"/>
          <w:b/>
          <w:position w:val="1"/>
          <w:sz w:val="32"/>
          <w:szCs w:val="32"/>
        </w:rPr>
        <w:t>.</w:t>
      </w:r>
      <w:r>
        <w:rPr>
          <w:rFonts w:ascii="Calibri" w:eastAsia="Calibri" w:hAnsi="Calibri" w:cs="Calibri"/>
          <w:b/>
          <w:spacing w:val="-3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position w:val="1"/>
          <w:sz w:val="32"/>
          <w:szCs w:val="32"/>
        </w:rPr>
        <w:t>USE</w:t>
      </w:r>
      <w:r>
        <w:rPr>
          <w:rFonts w:ascii="Calibri" w:eastAsia="Calibri" w:hAnsi="Calibri" w:cs="Calibri"/>
          <w:b/>
          <w:spacing w:val="-5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position w:val="1"/>
          <w:sz w:val="32"/>
          <w:szCs w:val="32"/>
        </w:rPr>
        <w:t>CA</w:t>
      </w:r>
      <w:r>
        <w:rPr>
          <w:rFonts w:ascii="Calibri" w:eastAsia="Calibri" w:hAnsi="Calibri" w:cs="Calibri"/>
          <w:b/>
          <w:spacing w:val="1"/>
          <w:position w:val="1"/>
          <w:sz w:val="32"/>
          <w:szCs w:val="32"/>
        </w:rPr>
        <w:t>S</w:t>
      </w:r>
      <w:r>
        <w:rPr>
          <w:rFonts w:ascii="Calibri" w:eastAsia="Calibri" w:hAnsi="Calibri" w:cs="Calibri"/>
          <w:b/>
          <w:position w:val="1"/>
          <w:sz w:val="32"/>
          <w:szCs w:val="32"/>
        </w:rPr>
        <w:t>E</w:t>
      </w:r>
      <w:r>
        <w:rPr>
          <w:rFonts w:ascii="Calibri" w:eastAsia="Calibri" w:hAnsi="Calibri" w:cs="Calibri"/>
          <w:b/>
          <w:spacing w:val="-7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pacing w:val="2"/>
          <w:position w:val="1"/>
          <w:sz w:val="32"/>
          <w:szCs w:val="32"/>
        </w:rPr>
        <w:t>D</w:t>
      </w:r>
      <w:r>
        <w:rPr>
          <w:rFonts w:ascii="Calibri" w:eastAsia="Calibri" w:hAnsi="Calibri" w:cs="Calibri"/>
          <w:b/>
          <w:spacing w:val="-1"/>
          <w:position w:val="1"/>
          <w:sz w:val="32"/>
          <w:szCs w:val="32"/>
        </w:rPr>
        <w:t>I</w:t>
      </w:r>
      <w:r>
        <w:rPr>
          <w:rFonts w:ascii="Calibri" w:eastAsia="Calibri" w:hAnsi="Calibri" w:cs="Calibri"/>
          <w:b/>
          <w:spacing w:val="1"/>
          <w:position w:val="1"/>
          <w:sz w:val="32"/>
          <w:szCs w:val="32"/>
        </w:rPr>
        <w:t>A</w:t>
      </w:r>
      <w:r>
        <w:rPr>
          <w:rFonts w:ascii="Calibri" w:eastAsia="Calibri" w:hAnsi="Calibri" w:cs="Calibri"/>
          <w:b/>
          <w:position w:val="1"/>
          <w:sz w:val="32"/>
          <w:szCs w:val="32"/>
        </w:rPr>
        <w:t>G</w:t>
      </w:r>
      <w:r>
        <w:rPr>
          <w:rFonts w:ascii="Calibri" w:eastAsia="Calibri" w:hAnsi="Calibri" w:cs="Calibri"/>
          <w:b/>
          <w:spacing w:val="1"/>
          <w:position w:val="1"/>
          <w:sz w:val="32"/>
          <w:szCs w:val="32"/>
        </w:rPr>
        <w:t>RA</w:t>
      </w:r>
      <w:r>
        <w:rPr>
          <w:rFonts w:ascii="Calibri" w:eastAsia="Calibri" w:hAnsi="Calibri" w:cs="Calibri"/>
          <w:b/>
          <w:position w:val="1"/>
          <w:sz w:val="32"/>
          <w:szCs w:val="32"/>
        </w:rPr>
        <w:t>M</w:t>
      </w:r>
    </w:p>
    <w:p w:rsidR="00EC49A5" w:rsidRDefault="00EC49A5">
      <w:pPr>
        <w:spacing w:before="18" w:line="240" w:lineRule="exact"/>
        <w:rPr>
          <w:sz w:val="24"/>
          <w:szCs w:val="24"/>
        </w:rPr>
      </w:pPr>
    </w:p>
    <w:p w:rsidR="00AD105C" w:rsidRDefault="00F81B41" w:rsidP="00AD105C">
      <w:pPr>
        <w:ind w:left="130"/>
      </w:pPr>
      <w:r>
        <w:pict>
          <v:shape id="_x0000_i1026" type="#_x0000_t75" style="width:468pt;height:303.85pt">
            <v:imagedata r:id="rId9" o:title=""/>
          </v:shape>
        </w:pict>
      </w:r>
    </w:p>
    <w:p w:rsidR="00810B4D" w:rsidRDefault="00810B4D" w:rsidP="00AD105C">
      <w:pPr>
        <w:ind w:left="130"/>
        <w:rPr>
          <w:rFonts w:ascii="Calibri" w:eastAsia="Calibri" w:hAnsi="Calibri" w:cs="Calibri"/>
          <w:b/>
          <w:spacing w:val="-1"/>
          <w:position w:val="1"/>
          <w:sz w:val="32"/>
          <w:szCs w:val="32"/>
        </w:rPr>
      </w:pPr>
    </w:p>
    <w:p w:rsidR="00810B4D" w:rsidRDefault="00810B4D" w:rsidP="00AD105C">
      <w:pPr>
        <w:ind w:left="130"/>
        <w:rPr>
          <w:rFonts w:ascii="Calibri" w:eastAsia="Calibri" w:hAnsi="Calibri" w:cs="Calibri"/>
          <w:b/>
          <w:spacing w:val="-1"/>
          <w:position w:val="1"/>
          <w:sz w:val="32"/>
          <w:szCs w:val="32"/>
        </w:rPr>
      </w:pPr>
    </w:p>
    <w:p w:rsidR="00EC49A5" w:rsidRPr="00AD105C" w:rsidRDefault="00575E90" w:rsidP="00AD105C">
      <w:pPr>
        <w:ind w:left="130"/>
      </w:pPr>
      <w:r>
        <w:rPr>
          <w:rFonts w:ascii="Calibri" w:eastAsia="Calibri" w:hAnsi="Calibri" w:cs="Calibri"/>
          <w:b/>
          <w:spacing w:val="-1"/>
          <w:position w:val="1"/>
          <w:sz w:val="32"/>
          <w:szCs w:val="32"/>
        </w:rPr>
        <w:t>5</w:t>
      </w:r>
      <w:r>
        <w:rPr>
          <w:rFonts w:ascii="Calibri" w:eastAsia="Calibri" w:hAnsi="Calibri" w:cs="Calibri"/>
          <w:b/>
          <w:position w:val="1"/>
          <w:sz w:val="32"/>
          <w:szCs w:val="32"/>
        </w:rPr>
        <w:t>B.</w:t>
      </w:r>
      <w:r>
        <w:rPr>
          <w:rFonts w:ascii="Calibri" w:eastAsia="Calibri" w:hAnsi="Calibri" w:cs="Calibri"/>
          <w:b/>
          <w:spacing w:val="-2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position w:val="1"/>
          <w:sz w:val="32"/>
          <w:szCs w:val="32"/>
        </w:rPr>
        <w:t>C</w:t>
      </w:r>
      <w:r>
        <w:rPr>
          <w:rFonts w:ascii="Calibri" w:eastAsia="Calibri" w:hAnsi="Calibri" w:cs="Calibri"/>
          <w:b/>
          <w:spacing w:val="-2"/>
          <w:position w:val="1"/>
          <w:sz w:val="32"/>
          <w:szCs w:val="32"/>
        </w:rPr>
        <w:t>L</w:t>
      </w:r>
      <w:r>
        <w:rPr>
          <w:rFonts w:ascii="Calibri" w:eastAsia="Calibri" w:hAnsi="Calibri" w:cs="Calibri"/>
          <w:b/>
          <w:spacing w:val="1"/>
          <w:position w:val="1"/>
          <w:sz w:val="32"/>
          <w:szCs w:val="32"/>
        </w:rPr>
        <w:t>A</w:t>
      </w:r>
      <w:r>
        <w:rPr>
          <w:rFonts w:ascii="Calibri" w:eastAsia="Calibri" w:hAnsi="Calibri" w:cs="Calibri"/>
          <w:b/>
          <w:position w:val="1"/>
          <w:sz w:val="32"/>
          <w:szCs w:val="32"/>
        </w:rPr>
        <w:t>SS</w:t>
      </w:r>
      <w:r>
        <w:rPr>
          <w:rFonts w:ascii="Calibri" w:eastAsia="Calibri" w:hAnsi="Calibri" w:cs="Calibri"/>
          <w:b/>
          <w:spacing w:val="-8"/>
          <w:position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pacing w:val="3"/>
          <w:position w:val="1"/>
          <w:sz w:val="32"/>
          <w:szCs w:val="32"/>
        </w:rPr>
        <w:t>D</w:t>
      </w:r>
      <w:r>
        <w:rPr>
          <w:rFonts w:ascii="Calibri" w:eastAsia="Calibri" w:hAnsi="Calibri" w:cs="Calibri"/>
          <w:b/>
          <w:spacing w:val="-1"/>
          <w:position w:val="1"/>
          <w:sz w:val="32"/>
          <w:szCs w:val="32"/>
        </w:rPr>
        <w:t>I</w:t>
      </w:r>
      <w:r>
        <w:rPr>
          <w:rFonts w:ascii="Calibri" w:eastAsia="Calibri" w:hAnsi="Calibri" w:cs="Calibri"/>
          <w:b/>
          <w:spacing w:val="1"/>
          <w:position w:val="1"/>
          <w:sz w:val="32"/>
          <w:szCs w:val="32"/>
        </w:rPr>
        <w:t>A</w:t>
      </w:r>
      <w:r>
        <w:rPr>
          <w:rFonts w:ascii="Calibri" w:eastAsia="Calibri" w:hAnsi="Calibri" w:cs="Calibri"/>
          <w:b/>
          <w:position w:val="1"/>
          <w:sz w:val="32"/>
          <w:szCs w:val="32"/>
        </w:rPr>
        <w:t>G</w:t>
      </w:r>
      <w:r>
        <w:rPr>
          <w:rFonts w:ascii="Calibri" w:eastAsia="Calibri" w:hAnsi="Calibri" w:cs="Calibri"/>
          <w:b/>
          <w:spacing w:val="1"/>
          <w:position w:val="1"/>
          <w:sz w:val="32"/>
          <w:szCs w:val="32"/>
        </w:rPr>
        <w:t>RA</w:t>
      </w:r>
      <w:r>
        <w:rPr>
          <w:rFonts w:ascii="Calibri" w:eastAsia="Calibri" w:hAnsi="Calibri" w:cs="Calibri"/>
          <w:b/>
          <w:position w:val="1"/>
          <w:sz w:val="32"/>
          <w:szCs w:val="32"/>
        </w:rPr>
        <w:t>M</w:t>
      </w:r>
    </w:p>
    <w:p w:rsidR="00EC49A5" w:rsidRDefault="00EC49A5">
      <w:pPr>
        <w:spacing w:before="18" w:line="240" w:lineRule="exact"/>
        <w:rPr>
          <w:sz w:val="24"/>
          <w:szCs w:val="24"/>
        </w:rPr>
      </w:pPr>
    </w:p>
    <w:p w:rsidR="00EC49A5" w:rsidRDefault="00F81B41">
      <w:pPr>
        <w:ind w:left="130"/>
      </w:pPr>
      <w:r>
        <w:lastRenderedPageBreak/>
        <w:pict>
          <v:shape id="_x0000_i1027" type="#_x0000_t75" style="width:455pt;height:324.65pt">
            <v:imagedata r:id="rId10" o:title=""/>
          </v:shape>
        </w:pict>
      </w:r>
    </w:p>
    <w:p w:rsidR="00F46FA9" w:rsidRDefault="00F46FA9">
      <w:pPr>
        <w:spacing w:before="5" w:line="140" w:lineRule="exact"/>
        <w:rPr>
          <w:sz w:val="15"/>
          <w:szCs w:val="15"/>
        </w:rPr>
      </w:pPr>
    </w:p>
    <w:p w:rsidR="00EC49A5" w:rsidRDefault="00EC49A5">
      <w:pPr>
        <w:spacing w:line="200" w:lineRule="exact"/>
      </w:pPr>
    </w:p>
    <w:p w:rsidR="00EC49A5" w:rsidRDefault="00575E90">
      <w:pPr>
        <w:spacing w:line="360" w:lineRule="exact"/>
        <w:ind w:left="10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-1"/>
          <w:sz w:val="32"/>
          <w:szCs w:val="32"/>
        </w:rPr>
        <w:t>5</w:t>
      </w:r>
      <w:r>
        <w:rPr>
          <w:rFonts w:ascii="Calibri" w:eastAsia="Calibri" w:hAnsi="Calibri" w:cs="Calibri"/>
          <w:b/>
          <w:sz w:val="32"/>
          <w:szCs w:val="32"/>
        </w:rPr>
        <w:t>C.</w:t>
      </w:r>
      <w:r>
        <w:rPr>
          <w:rFonts w:ascii="Calibri" w:eastAsia="Calibri" w:hAnsi="Calibri" w:cs="Calibri"/>
          <w:b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SE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Q</w:t>
      </w:r>
      <w:r>
        <w:rPr>
          <w:rFonts w:ascii="Calibri" w:eastAsia="Calibri" w:hAnsi="Calibri" w:cs="Calibri"/>
          <w:b/>
          <w:sz w:val="32"/>
          <w:szCs w:val="32"/>
        </w:rPr>
        <w:t>UE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N</w:t>
      </w:r>
      <w:r>
        <w:rPr>
          <w:rFonts w:ascii="Calibri" w:eastAsia="Calibri" w:hAnsi="Calibri" w:cs="Calibri"/>
          <w:b/>
          <w:sz w:val="32"/>
          <w:szCs w:val="32"/>
        </w:rPr>
        <w:t>CE</w:t>
      </w:r>
      <w:r>
        <w:rPr>
          <w:rFonts w:ascii="Calibri" w:eastAsia="Calibri" w:hAnsi="Calibri" w:cs="Calibri"/>
          <w:b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pacing w:val="2"/>
          <w:sz w:val="32"/>
          <w:szCs w:val="32"/>
        </w:rPr>
        <w:t>D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IA</w:t>
      </w:r>
      <w:r>
        <w:rPr>
          <w:rFonts w:ascii="Calibri" w:eastAsia="Calibri" w:hAnsi="Calibri" w:cs="Calibri"/>
          <w:b/>
          <w:sz w:val="32"/>
          <w:szCs w:val="32"/>
        </w:rPr>
        <w:t>G</w:t>
      </w:r>
      <w:r>
        <w:rPr>
          <w:rFonts w:ascii="Calibri" w:eastAsia="Calibri" w:hAnsi="Calibri" w:cs="Calibri"/>
          <w:b/>
          <w:spacing w:val="1"/>
          <w:sz w:val="32"/>
          <w:szCs w:val="32"/>
        </w:rPr>
        <w:t>RA</w:t>
      </w:r>
      <w:r>
        <w:rPr>
          <w:rFonts w:ascii="Calibri" w:eastAsia="Calibri" w:hAnsi="Calibri" w:cs="Calibri"/>
          <w:b/>
          <w:sz w:val="32"/>
          <w:szCs w:val="32"/>
        </w:rPr>
        <w:t>M</w:t>
      </w:r>
    </w:p>
    <w:p w:rsidR="00EC49A5" w:rsidRDefault="00EC49A5">
      <w:pPr>
        <w:spacing w:before="2" w:line="100" w:lineRule="exact"/>
        <w:rPr>
          <w:sz w:val="11"/>
          <w:szCs w:val="11"/>
        </w:rPr>
      </w:pP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EC49A5" w:rsidRDefault="00F81B41">
      <w:pPr>
        <w:ind w:left="130"/>
      </w:pPr>
      <w:r>
        <w:pict>
          <v:shape id="_x0000_i1028" type="#_x0000_t75" style="width:450.15pt;height:230.4pt">
            <v:imagedata r:id="rId11" o:title=""/>
          </v:shape>
        </w:pict>
      </w:r>
    </w:p>
    <w:p w:rsidR="00EC49A5" w:rsidRDefault="00EC49A5">
      <w:pPr>
        <w:spacing w:before="9" w:line="140" w:lineRule="exact"/>
        <w:rPr>
          <w:sz w:val="14"/>
          <w:szCs w:val="14"/>
        </w:rPr>
      </w:pP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EC49A5" w:rsidRDefault="00F81B41">
      <w:pPr>
        <w:ind w:left="130"/>
      </w:pPr>
      <w:r>
        <w:lastRenderedPageBreak/>
        <w:pict>
          <v:shape id="_x0000_i1029" type="#_x0000_t75" style="width:468.3pt;height:263.6pt">
            <v:imagedata r:id="rId12" o:title=""/>
          </v:shape>
        </w:pict>
      </w: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AD105C" w:rsidRDefault="00AD105C">
      <w:pPr>
        <w:spacing w:before="6" w:line="120" w:lineRule="exact"/>
        <w:rPr>
          <w:rFonts w:ascii="Calibri" w:eastAsia="Calibri" w:hAnsi="Calibri" w:cs="Calibri"/>
          <w:sz w:val="22"/>
          <w:szCs w:val="22"/>
        </w:rPr>
      </w:pPr>
    </w:p>
    <w:p w:rsidR="00AD105C" w:rsidRDefault="00AD105C">
      <w:pPr>
        <w:spacing w:before="6" w:line="120" w:lineRule="exact"/>
        <w:rPr>
          <w:rFonts w:ascii="Calibri" w:eastAsia="Calibri" w:hAnsi="Calibri" w:cs="Calibri"/>
          <w:sz w:val="22"/>
          <w:szCs w:val="22"/>
        </w:rPr>
      </w:pPr>
    </w:p>
    <w:p w:rsidR="00AD105C" w:rsidRDefault="00AD105C">
      <w:pPr>
        <w:spacing w:before="6" w:line="120" w:lineRule="exact"/>
        <w:rPr>
          <w:sz w:val="12"/>
          <w:szCs w:val="12"/>
        </w:rPr>
      </w:pPr>
    </w:p>
    <w:p w:rsidR="00EC49A5" w:rsidRDefault="00EC49A5">
      <w:pPr>
        <w:spacing w:line="200" w:lineRule="exact"/>
      </w:pPr>
    </w:p>
    <w:p w:rsidR="00EC49A5" w:rsidRDefault="00575E90">
      <w:pPr>
        <w:spacing w:before="18"/>
        <w:ind w:left="3103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 xml:space="preserve">6. </w:t>
      </w:r>
      <w:r>
        <w:rPr>
          <w:rFonts w:ascii="Arial" w:eastAsia="Arial" w:hAnsi="Arial" w:cs="Arial"/>
          <w:b/>
          <w:spacing w:val="75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sz w:val="32"/>
          <w:szCs w:val="32"/>
        </w:rPr>
        <w:t>SCR</w:t>
      </w:r>
      <w:r>
        <w:rPr>
          <w:rFonts w:ascii="Arial" w:eastAsia="Arial" w:hAnsi="Arial" w:cs="Arial"/>
          <w:b/>
          <w:spacing w:val="1"/>
          <w:sz w:val="32"/>
          <w:szCs w:val="32"/>
        </w:rPr>
        <w:t>E</w:t>
      </w:r>
      <w:r>
        <w:rPr>
          <w:rFonts w:ascii="Arial" w:eastAsia="Arial" w:hAnsi="Arial" w:cs="Arial"/>
          <w:b/>
          <w:sz w:val="32"/>
          <w:szCs w:val="32"/>
        </w:rPr>
        <w:t>EN</w:t>
      </w:r>
      <w:r>
        <w:rPr>
          <w:rFonts w:ascii="Arial" w:eastAsia="Arial" w:hAnsi="Arial" w:cs="Arial"/>
          <w:b/>
          <w:spacing w:val="1"/>
          <w:sz w:val="32"/>
          <w:szCs w:val="32"/>
        </w:rPr>
        <w:t>S</w:t>
      </w:r>
      <w:r>
        <w:rPr>
          <w:rFonts w:ascii="Arial" w:eastAsia="Arial" w:hAnsi="Arial" w:cs="Arial"/>
          <w:b/>
          <w:spacing w:val="2"/>
          <w:sz w:val="32"/>
          <w:szCs w:val="32"/>
        </w:rPr>
        <w:t>H</w:t>
      </w:r>
      <w:r>
        <w:rPr>
          <w:rFonts w:ascii="Arial" w:eastAsia="Arial" w:hAnsi="Arial" w:cs="Arial"/>
          <w:b/>
          <w:spacing w:val="-1"/>
          <w:sz w:val="32"/>
          <w:szCs w:val="32"/>
        </w:rPr>
        <w:t>O</w:t>
      </w:r>
      <w:r>
        <w:rPr>
          <w:rFonts w:ascii="Arial" w:eastAsia="Arial" w:hAnsi="Arial" w:cs="Arial"/>
          <w:b/>
          <w:spacing w:val="2"/>
          <w:sz w:val="32"/>
          <w:szCs w:val="32"/>
        </w:rPr>
        <w:t>T</w:t>
      </w:r>
      <w:r>
        <w:rPr>
          <w:rFonts w:ascii="Arial" w:eastAsia="Arial" w:hAnsi="Arial" w:cs="Arial"/>
          <w:b/>
          <w:sz w:val="32"/>
          <w:szCs w:val="32"/>
        </w:rPr>
        <w:t>S</w:t>
      </w:r>
    </w:p>
    <w:p w:rsidR="00EC49A5" w:rsidRDefault="00EC49A5">
      <w:pPr>
        <w:spacing w:before="19" w:line="260" w:lineRule="exact"/>
        <w:rPr>
          <w:sz w:val="26"/>
          <w:szCs w:val="26"/>
        </w:rPr>
      </w:pPr>
    </w:p>
    <w:p w:rsidR="00EC49A5" w:rsidRDefault="00F81B41">
      <w:pPr>
        <w:ind w:left="650"/>
      </w:pPr>
      <w:r>
        <w:pict>
          <v:shape id="_x0000_i1030" type="#_x0000_t75" style="width:375.05pt;height:333.1pt">
            <v:imagedata r:id="rId13" o:title=""/>
          </v:shape>
        </w:pict>
      </w:r>
    </w:p>
    <w:p w:rsidR="00EC49A5" w:rsidRDefault="00F81B41">
      <w:pPr>
        <w:spacing w:before="90"/>
        <w:ind w:left="650"/>
      </w:pPr>
      <w:r>
        <w:lastRenderedPageBreak/>
        <w:pict>
          <v:shape id="_x0000_i1031" type="#_x0000_t75" style="width:375.65pt;height:666.15pt">
            <v:imagedata r:id="rId14" o:title=""/>
          </v:shape>
        </w:pict>
      </w:r>
    </w:p>
    <w:p w:rsidR="00EC49A5" w:rsidRDefault="00EC49A5">
      <w:pPr>
        <w:spacing w:line="200" w:lineRule="exact"/>
      </w:pPr>
    </w:p>
    <w:p w:rsidR="00EC49A5" w:rsidRDefault="00EC49A5">
      <w:pPr>
        <w:spacing w:before="15" w:line="220" w:lineRule="exact"/>
        <w:rPr>
          <w:sz w:val="22"/>
          <w:szCs w:val="22"/>
        </w:rPr>
      </w:pPr>
    </w:p>
    <w:p w:rsidR="00EC49A5" w:rsidRDefault="00F81B41">
      <w:pPr>
        <w:spacing w:before="94"/>
        <w:ind w:left="650"/>
      </w:pPr>
      <w:r>
        <w:lastRenderedPageBreak/>
        <w:pict>
          <v:shape id="_x0000_i1032" type="#_x0000_t75" style="width:375.05pt;height:666.15pt">
            <v:imagedata r:id="rId15" o:title=""/>
          </v:shape>
        </w:pict>
      </w:r>
    </w:p>
    <w:p w:rsidR="00EC49A5" w:rsidRDefault="00EC49A5">
      <w:pPr>
        <w:spacing w:before="11" w:line="240" w:lineRule="exact"/>
        <w:rPr>
          <w:sz w:val="24"/>
          <w:szCs w:val="24"/>
        </w:rPr>
      </w:pPr>
    </w:p>
    <w:p w:rsidR="00EC49A5" w:rsidRDefault="00F81B41">
      <w:pPr>
        <w:spacing w:before="90"/>
        <w:ind w:left="650"/>
      </w:pPr>
      <w:r>
        <w:lastRenderedPageBreak/>
        <w:pict>
          <v:shape id="_x0000_i1033" type="#_x0000_t75" style="width:375.05pt;height:666.15pt">
            <v:imagedata r:id="rId16" o:title=""/>
          </v:shape>
        </w:pict>
      </w:r>
    </w:p>
    <w:p w:rsidR="00EC49A5" w:rsidRDefault="00EC49A5">
      <w:pPr>
        <w:spacing w:line="200" w:lineRule="exact"/>
      </w:pPr>
    </w:p>
    <w:p w:rsidR="00EC49A5" w:rsidRDefault="00EC49A5">
      <w:pPr>
        <w:spacing w:before="15" w:line="220" w:lineRule="exact"/>
        <w:rPr>
          <w:sz w:val="22"/>
          <w:szCs w:val="22"/>
        </w:rPr>
      </w:pPr>
    </w:p>
    <w:p w:rsidR="00EC49A5" w:rsidRDefault="00F81B41">
      <w:pPr>
        <w:spacing w:before="90"/>
        <w:ind w:left="650"/>
      </w:pPr>
      <w:r>
        <w:lastRenderedPageBreak/>
        <w:pict>
          <v:shape id="_x0000_i1034" type="#_x0000_t75" style="width:375.05pt;height:666.15pt">
            <v:imagedata r:id="rId17" o:title=""/>
          </v:shape>
        </w:pict>
      </w:r>
    </w:p>
    <w:p w:rsidR="00EC49A5" w:rsidRDefault="00EC49A5">
      <w:pPr>
        <w:spacing w:line="200" w:lineRule="exact"/>
      </w:pPr>
    </w:p>
    <w:p w:rsidR="00EC49A5" w:rsidRDefault="00EC49A5">
      <w:pPr>
        <w:spacing w:before="15" w:line="220" w:lineRule="exact"/>
        <w:rPr>
          <w:sz w:val="22"/>
          <w:szCs w:val="22"/>
        </w:rPr>
      </w:pPr>
    </w:p>
    <w:p w:rsidR="00EC49A5" w:rsidRDefault="00F81B41">
      <w:pPr>
        <w:spacing w:before="90"/>
        <w:ind w:left="650"/>
      </w:pPr>
      <w:r>
        <w:lastRenderedPageBreak/>
        <w:pict>
          <v:shape id="_x0000_i1035" type="#_x0000_t75" style="width:375.05pt;height:666.15pt">
            <v:imagedata r:id="rId18" o:title=""/>
          </v:shape>
        </w:pict>
      </w:r>
    </w:p>
    <w:p w:rsidR="00EC49A5" w:rsidRDefault="00EC49A5">
      <w:pPr>
        <w:spacing w:line="200" w:lineRule="exact"/>
      </w:pPr>
    </w:p>
    <w:p w:rsidR="00EC49A5" w:rsidRDefault="00EC49A5">
      <w:pPr>
        <w:spacing w:before="15" w:line="220" w:lineRule="exact"/>
        <w:rPr>
          <w:sz w:val="22"/>
          <w:szCs w:val="22"/>
        </w:rPr>
      </w:pPr>
    </w:p>
    <w:p w:rsidR="00EC49A5" w:rsidRDefault="00F81B41">
      <w:pPr>
        <w:spacing w:before="90"/>
        <w:ind w:left="650"/>
      </w:pPr>
      <w:r>
        <w:lastRenderedPageBreak/>
        <w:pict>
          <v:shape id="_x0000_i1036" type="#_x0000_t75" style="width:375.05pt;height:666.15pt">
            <v:imagedata r:id="rId19" o:title=""/>
          </v:shape>
        </w:pict>
      </w:r>
    </w:p>
    <w:p w:rsidR="00EC49A5" w:rsidRDefault="00EC49A5">
      <w:pPr>
        <w:spacing w:line="200" w:lineRule="exact"/>
      </w:pPr>
    </w:p>
    <w:p w:rsidR="00EC49A5" w:rsidRDefault="00EC49A5">
      <w:pPr>
        <w:spacing w:before="15" w:line="220" w:lineRule="exact"/>
        <w:rPr>
          <w:sz w:val="22"/>
          <w:szCs w:val="22"/>
        </w:rPr>
      </w:pPr>
    </w:p>
    <w:p w:rsidR="00EC49A5" w:rsidRDefault="00F81B41">
      <w:pPr>
        <w:spacing w:before="90"/>
        <w:ind w:left="650"/>
      </w:pPr>
      <w:r>
        <w:lastRenderedPageBreak/>
        <w:pict>
          <v:shape id="_x0000_i1037" type="#_x0000_t75" style="width:351.85pt;height:312.4pt">
            <v:imagedata r:id="rId20" o:title=""/>
          </v:shape>
        </w:pict>
      </w: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EC49A5" w:rsidRDefault="00EC49A5">
      <w:pPr>
        <w:spacing w:line="200" w:lineRule="exact"/>
      </w:pPr>
    </w:p>
    <w:p w:rsidR="00EC49A5" w:rsidRDefault="00F81B41">
      <w:pPr>
        <w:spacing w:before="90"/>
        <w:ind w:left="650"/>
      </w:pPr>
      <w:r>
        <w:pict>
          <v:shape id="_x0000_i1038" type="#_x0000_t75" style="width:344.35pt;height:306.15pt">
            <v:imagedata r:id="rId21" o:title=""/>
          </v:shape>
        </w:pict>
      </w:r>
    </w:p>
    <w:p w:rsidR="00EC49A5" w:rsidRDefault="00EC49A5">
      <w:pPr>
        <w:spacing w:line="240" w:lineRule="exact"/>
        <w:rPr>
          <w:sz w:val="24"/>
          <w:szCs w:val="24"/>
        </w:rPr>
      </w:pPr>
    </w:p>
    <w:p w:rsidR="00AA5274" w:rsidRDefault="00AA5274">
      <w:pPr>
        <w:spacing w:before="37"/>
        <w:ind w:left="3897" w:right="3920"/>
        <w:jc w:val="center"/>
      </w:pPr>
    </w:p>
    <w:p w:rsidR="00EC49A5" w:rsidRDefault="005170B2">
      <w:pPr>
        <w:spacing w:before="37"/>
        <w:ind w:left="3897" w:right="3920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spacing w:val="-1"/>
          <w:sz w:val="32"/>
          <w:szCs w:val="32"/>
        </w:rPr>
        <w:t>7</w:t>
      </w:r>
      <w:r w:rsidR="00575E90">
        <w:rPr>
          <w:rFonts w:ascii="Calibri" w:eastAsia="Calibri" w:hAnsi="Calibri" w:cs="Calibri"/>
          <w:b/>
          <w:sz w:val="32"/>
          <w:szCs w:val="32"/>
        </w:rPr>
        <w:t>.</w:t>
      </w:r>
      <w:r w:rsidR="00575E90">
        <w:rPr>
          <w:rFonts w:ascii="Calibri" w:eastAsia="Calibri" w:hAnsi="Calibri" w:cs="Calibri"/>
          <w:b/>
          <w:spacing w:val="39"/>
          <w:sz w:val="32"/>
          <w:szCs w:val="32"/>
        </w:rPr>
        <w:t xml:space="preserve"> </w:t>
      </w:r>
      <w:r w:rsidR="00575E90">
        <w:rPr>
          <w:rFonts w:ascii="Calibri" w:eastAsia="Calibri" w:hAnsi="Calibri" w:cs="Calibri"/>
          <w:b/>
          <w:w w:val="99"/>
          <w:sz w:val="32"/>
          <w:szCs w:val="32"/>
        </w:rPr>
        <w:t>Results</w:t>
      </w:r>
    </w:p>
    <w:p w:rsidR="00EC49A5" w:rsidRDefault="00EC49A5">
      <w:pPr>
        <w:spacing w:before="17" w:line="240" w:lineRule="exact"/>
        <w:rPr>
          <w:sz w:val="24"/>
          <w:szCs w:val="24"/>
        </w:rPr>
      </w:pPr>
    </w:p>
    <w:p w:rsidR="00EC49A5" w:rsidRDefault="00575E90">
      <w:pPr>
        <w:tabs>
          <w:tab w:val="left" w:pos="460"/>
        </w:tabs>
        <w:spacing w:line="277" w:lineRule="auto"/>
        <w:ind w:left="460" w:right="75" w:hanging="36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w w:val="55"/>
          <w:sz w:val="24"/>
          <w:szCs w:val="24"/>
        </w:rPr>
        <w:t></w:t>
      </w:r>
      <w:r>
        <w:rPr>
          <w:sz w:val="24"/>
          <w:szCs w:val="24"/>
        </w:rPr>
        <w:tab/>
      </w:r>
      <w:proofErr w:type="gramStart"/>
      <w:r>
        <w:rPr>
          <w:rFonts w:ascii="Calibri" w:eastAsia="Calibri" w:hAnsi="Calibri" w:cs="Calibri"/>
          <w:sz w:val="24"/>
          <w:szCs w:val="24"/>
        </w:rPr>
        <w:t>A</w:t>
      </w:r>
      <w:proofErr w:type="gramEnd"/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lig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eig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ion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of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 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evic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:rsidR="00EC49A5" w:rsidRDefault="00EC49A5">
      <w:pPr>
        <w:spacing w:before="7" w:line="180" w:lineRule="exact"/>
        <w:rPr>
          <w:sz w:val="19"/>
          <w:szCs w:val="19"/>
        </w:rPr>
      </w:pPr>
    </w:p>
    <w:p w:rsidR="00EC49A5" w:rsidRDefault="00575E90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w w:val="55"/>
          <w:sz w:val="24"/>
          <w:szCs w:val="24"/>
        </w:rPr>
        <w:t></w:t>
      </w:r>
      <w:r>
        <w:rPr>
          <w:w w:val="55"/>
          <w:sz w:val="24"/>
          <w:szCs w:val="24"/>
        </w:rPr>
        <w:t xml:space="preserve">     </w:t>
      </w:r>
      <w:r>
        <w:rPr>
          <w:spacing w:val="29"/>
          <w:w w:val="5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z w:val="24"/>
          <w:szCs w:val="24"/>
        </w:rPr>
        <w:t>lic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 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Go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gle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s, ca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GPS</w:t>
      </w:r>
    </w:p>
    <w:p w:rsidR="00EC49A5" w:rsidRDefault="00EC49A5">
      <w:pPr>
        <w:spacing w:before="5" w:line="240" w:lineRule="exact"/>
        <w:rPr>
          <w:sz w:val="24"/>
          <w:szCs w:val="24"/>
        </w:rPr>
      </w:pPr>
    </w:p>
    <w:p w:rsidR="00EC49A5" w:rsidRDefault="00575E90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w w:val="55"/>
          <w:sz w:val="24"/>
          <w:szCs w:val="24"/>
        </w:rPr>
        <w:t></w:t>
      </w:r>
      <w:r>
        <w:rPr>
          <w:w w:val="55"/>
          <w:sz w:val="24"/>
          <w:szCs w:val="24"/>
        </w:rPr>
        <w:t xml:space="preserve">     </w:t>
      </w:r>
      <w:r>
        <w:rPr>
          <w:spacing w:val="29"/>
          <w:w w:val="5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asic services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E-</w:t>
      </w:r>
      <w:r>
        <w:rPr>
          <w:rFonts w:ascii="Calibri" w:eastAsia="Calibri" w:hAnsi="Calibri" w:cs="Calibri"/>
          <w:sz w:val="24"/>
          <w:szCs w:val="24"/>
        </w:rPr>
        <w:t>mail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</w:p>
    <w:p w:rsidR="00EC49A5" w:rsidRDefault="00EC49A5">
      <w:pPr>
        <w:spacing w:before="5" w:line="240" w:lineRule="exact"/>
        <w:rPr>
          <w:sz w:val="24"/>
          <w:szCs w:val="24"/>
        </w:rPr>
      </w:pPr>
    </w:p>
    <w:p w:rsidR="00EC49A5" w:rsidRDefault="00575E90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w w:val="55"/>
          <w:sz w:val="24"/>
          <w:szCs w:val="24"/>
        </w:rPr>
        <w:t></w:t>
      </w:r>
      <w:r>
        <w:rPr>
          <w:w w:val="55"/>
          <w:sz w:val="24"/>
          <w:szCs w:val="24"/>
        </w:rPr>
        <w:t xml:space="preserve">     </w:t>
      </w:r>
      <w:r>
        <w:rPr>
          <w:spacing w:val="29"/>
          <w:w w:val="5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Easy 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rf</w:t>
      </w:r>
      <w:r>
        <w:rPr>
          <w:rFonts w:ascii="Calibri" w:eastAsia="Calibri" w:hAnsi="Calibri" w:cs="Calibri"/>
          <w:sz w:val="24"/>
          <w:szCs w:val="24"/>
        </w:rPr>
        <w:t>ace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s 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</w:p>
    <w:p w:rsidR="00EC49A5" w:rsidRDefault="00EC49A5">
      <w:pPr>
        <w:spacing w:before="2" w:line="240" w:lineRule="exact"/>
        <w:rPr>
          <w:sz w:val="24"/>
          <w:szCs w:val="24"/>
        </w:rPr>
      </w:pPr>
    </w:p>
    <w:p w:rsidR="00EC49A5" w:rsidRDefault="00575E90">
      <w:pPr>
        <w:tabs>
          <w:tab w:val="left" w:pos="460"/>
        </w:tabs>
        <w:spacing w:line="277" w:lineRule="auto"/>
        <w:ind w:left="460" w:right="79" w:hanging="36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w w:val="55"/>
          <w:sz w:val="24"/>
          <w:szCs w:val="24"/>
        </w:rPr>
        <w:t></w:t>
      </w:r>
      <w:r>
        <w:rPr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avoid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arc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act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ic si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</w:p>
    <w:p w:rsidR="00EC49A5" w:rsidRDefault="00EC49A5">
      <w:pPr>
        <w:spacing w:before="6" w:line="180" w:lineRule="exact"/>
        <w:rPr>
          <w:sz w:val="19"/>
          <w:szCs w:val="19"/>
        </w:rPr>
      </w:pPr>
    </w:p>
    <w:p w:rsidR="00EC49A5" w:rsidRDefault="00575E90">
      <w:pPr>
        <w:tabs>
          <w:tab w:val="left" w:pos="460"/>
        </w:tabs>
        <w:spacing w:line="277" w:lineRule="auto"/>
        <w:ind w:left="460" w:right="81" w:hanging="36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w w:val="55"/>
          <w:sz w:val="24"/>
          <w:szCs w:val="24"/>
        </w:rPr>
        <w:t></w:t>
      </w:r>
      <w:r>
        <w:rPr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ows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rson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ly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loca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loca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loca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ion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 go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gle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s</w:t>
      </w:r>
    </w:p>
    <w:p w:rsidR="00EC49A5" w:rsidRDefault="00EC49A5">
      <w:pPr>
        <w:spacing w:before="9" w:line="180" w:lineRule="exact"/>
        <w:rPr>
          <w:sz w:val="19"/>
          <w:szCs w:val="19"/>
        </w:rPr>
      </w:pPr>
    </w:p>
    <w:p w:rsidR="00EC49A5" w:rsidRDefault="00575E90">
      <w:pPr>
        <w:tabs>
          <w:tab w:val="left" w:pos="460"/>
        </w:tabs>
        <w:spacing w:line="275" w:lineRule="auto"/>
        <w:ind w:left="460" w:right="81" w:hanging="36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w w:val="55"/>
          <w:sz w:val="24"/>
          <w:szCs w:val="24"/>
        </w:rPr>
        <w:t></w:t>
      </w:r>
      <w:r>
        <w:rPr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iss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son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loca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ion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ive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of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loca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ion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 sel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4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on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ogle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</w:t>
      </w:r>
    </w:p>
    <w:p w:rsidR="00EC49A5" w:rsidRDefault="00EC49A5">
      <w:pPr>
        <w:spacing w:before="2" w:line="200" w:lineRule="exact"/>
      </w:pPr>
    </w:p>
    <w:p w:rsidR="00EC49A5" w:rsidRPr="007A7D11" w:rsidRDefault="00575E90" w:rsidP="007A7D11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Wingdings" w:eastAsia="Wingdings" w:hAnsi="Wingdings" w:cs="Wingdings"/>
          <w:w w:val="55"/>
          <w:sz w:val="24"/>
          <w:szCs w:val="24"/>
        </w:rPr>
        <w:t></w:t>
      </w:r>
      <w:r>
        <w:rPr>
          <w:w w:val="55"/>
          <w:sz w:val="24"/>
          <w:szCs w:val="24"/>
        </w:rPr>
        <w:t xml:space="preserve">     </w:t>
      </w:r>
      <w:r>
        <w:rPr>
          <w:spacing w:val="29"/>
          <w:w w:val="5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saving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t issues</w:t>
      </w:r>
    </w:p>
    <w:sectPr w:rsidR="00EC49A5" w:rsidRPr="007A7D11" w:rsidSect="00493776">
      <w:footerReference w:type="default" r:id="rId22"/>
      <w:pgSz w:w="12240" w:h="15840"/>
      <w:pgMar w:top="1160" w:right="1320" w:bottom="280" w:left="1340" w:header="720" w:footer="288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6CFE" w:rsidRDefault="00476CFE" w:rsidP="00F46FA9">
      <w:r>
        <w:separator/>
      </w:r>
    </w:p>
  </w:endnote>
  <w:endnote w:type="continuationSeparator" w:id="0">
    <w:p w:rsidR="00476CFE" w:rsidRDefault="00476CFE" w:rsidP="00F46F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386116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31958" w:rsidRDefault="0083195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1B41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831958" w:rsidRDefault="0083195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6CFE" w:rsidRDefault="00476CFE" w:rsidP="00F46FA9">
      <w:r>
        <w:separator/>
      </w:r>
    </w:p>
  </w:footnote>
  <w:footnote w:type="continuationSeparator" w:id="0">
    <w:p w:rsidR="00476CFE" w:rsidRDefault="00476CFE" w:rsidP="00F46F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726FF"/>
    <w:multiLevelType w:val="hybridMultilevel"/>
    <w:tmpl w:val="633C795C"/>
    <w:lvl w:ilvl="0" w:tplc="04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1">
    <w:nsid w:val="135C610E"/>
    <w:multiLevelType w:val="hybridMultilevel"/>
    <w:tmpl w:val="DD361916"/>
    <w:lvl w:ilvl="0" w:tplc="8F3A4BBC">
      <w:numFmt w:val="bullet"/>
      <w:lvlText w:val=""/>
      <w:lvlJc w:val="left"/>
      <w:pPr>
        <w:ind w:left="820" w:hanging="360"/>
      </w:pPr>
      <w:rPr>
        <w:rFonts w:ascii="Wingdings" w:eastAsia="Wingdings" w:hAnsi="Wingdings" w:cs="Wingdings" w:hint="default"/>
        <w:w w:val="55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">
    <w:nsid w:val="6A0040CF"/>
    <w:multiLevelType w:val="multilevel"/>
    <w:tmpl w:val="1740470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9A5"/>
    <w:rsid w:val="0012391F"/>
    <w:rsid w:val="00287DF8"/>
    <w:rsid w:val="00476CFE"/>
    <w:rsid w:val="00493776"/>
    <w:rsid w:val="005170B2"/>
    <w:rsid w:val="00575E90"/>
    <w:rsid w:val="007A7D11"/>
    <w:rsid w:val="00810B4D"/>
    <w:rsid w:val="00831958"/>
    <w:rsid w:val="00930551"/>
    <w:rsid w:val="00AA5274"/>
    <w:rsid w:val="00AC115A"/>
    <w:rsid w:val="00AD105C"/>
    <w:rsid w:val="00BB1DE6"/>
    <w:rsid w:val="00BD2CC5"/>
    <w:rsid w:val="00D55BBA"/>
    <w:rsid w:val="00DA128F"/>
    <w:rsid w:val="00EA3D2A"/>
    <w:rsid w:val="00EC49A5"/>
    <w:rsid w:val="00EE12FB"/>
    <w:rsid w:val="00F3692F"/>
    <w:rsid w:val="00F46FA9"/>
    <w:rsid w:val="00F8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632D7E4-4BA8-4FCF-938A-F596B23F2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F46FA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6FA9"/>
  </w:style>
  <w:style w:type="paragraph" w:styleId="Footer">
    <w:name w:val="footer"/>
    <w:basedOn w:val="Normal"/>
    <w:link w:val="FooterChar"/>
    <w:uiPriority w:val="99"/>
    <w:unhideWhenUsed/>
    <w:rsid w:val="00F46FA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FA9"/>
  </w:style>
  <w:style w:type="paragraph" w:styleId="ListParagraph">
    <w:name w:val="List Paragraph"/>
    <w:basedOn w:val="Normal"/>
    <w:uiPriority w:val="34"/>
    <w:qFormat/>
    <w:rsid w:val="00BD2CC5"/>
    <w:pPr>
      <w:ind w:left="720"/>
      <w:contextualSpacing/>
    </w:pPr>
  </w:style>
  <w:style w:type="paragraph" w:styleId="NoSpacing">
    <w:name w:val="No Spacing"/>
    <w:uiPriority w:val="1"/>
    <w:qFormat/>
    <w:rsid w:val="00F81B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8C3D8D-E7FF-4623-BC79-956C10DEA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15</Pages>
  <Words>504</Words>
  <Characters>2874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siddharth reddy</cp:lastModifiedBy>
  <cp:revision>19</cp:revision>
  <dcterms:created xsi:type="dcterms:W3CDTF">2015-08-18T02:10:00Z</dcterms:created>
  <dcterms:modified xsi:type="dcterms:W3CDTF">2015-08-18T03:08:00Z</dcterms:modified>
</cp:coreProperties>
</file>